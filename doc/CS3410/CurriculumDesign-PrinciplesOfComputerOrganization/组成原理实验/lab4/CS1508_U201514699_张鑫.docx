
<file path=[Content_Types].xml><?xml version="1.0" encoding="utf-8"?>
<Types xmlns="http://schemas.openxmlformats.org/package/2006/content-types">
  <Default Extension="png" ContentType="image/png"/>
  <Default Extension="tmp"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D2746" w14:textId="77777777" w:rsidR="000C5960" w:rsidRDefault="00F53790">
      <w:r>
        <w:rPr>
          <w:noProof/>
        </w:rPr>
        <mc:AlternateContent>
          <mc:Choice Requires="wps">
            <w:drawing>
              <wp:anchor distT="0" distB="0" distL="114300" distR="114300" simplePos="0" relativeHeight="251656192" behindDoc="0" locked="0" layoutInCell="1" allowOverlap="1" wp14:anchorId="019B82A8" wp14:editId="45F0291E">
                <wp:simplePos x="0" y="0"/>
                <wp:positionH relativeFrom="column">
                  <wp:posOffset>3402965</wp:posOffset>
                </wp:positionH>
                <wp:positionV relativeFrom="paragraph">
                  <wp:posOffset>-909320</wp:posOffset>
                </wp:positionV>
                <wp:extent cx="124460" cy="10681970"/>
                <wp:effectExtent l="2540" t="5080" r="6350" b="0"/>
                <wp:wrapNone/>
                <wp:docPr id="18"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A280A6"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yTolR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96645AF" wp14:editId="538C0B16">
                <wp:simplePos x="0" y="0"/>
                <wp:positionH relativeFrom="column">
                  <wp:posOffset>3527425</wp:posOffset>
                </wp:positionH>
                <wp:positionV relativeFrom="paragraph">
                  <wp:posOffset>-914400</wp:posOffset>
                </wp:positionV>
                <wp:extent cx="2889885" cy="10692130"/>
                <wp:effectExtent l="3175" t="0" r="2540" b="4445"/>
                <wp:wrapNone/>
                <wp:docPr id="17"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32BD4"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CdfLHRgwIAAAAFAAAOAAAAAAAAAAAAAAAAAC4CAABkcnMvZTJvRG9jLnhtbFBLAQItABQABgAI&#10;AAAAIQBvUMIq4wAAAA4BAAAPAAAAAAAAAAAAAAAAAN0EAABkcnMvZG93bnJldi54bWxQSwUGAAAA&#10;AAQABADzAAAA7QUAAAAA&#10;" fillcolor="#9bbb59" stroked="f"/>
            </w:pict>
          </mc:Fallback>
        </mc:AlternateContent>
      </w:r>
    </w:p>
    <w:p w14:paraId="6D8889C2" w14:textId="77777777" w:rsidR="000C5960" w:rsidRDefault="000C5960"/>
    <w:p w14:paraId="2A19D5CF" w14:textId="77777777" w:rsidR="000C5960" w:rsidRDefault="000C5960"/>
    <w:p w14:paraId="3C2C2344" w14:textId="77777777" w:rsidR="000C5960" w:rsidRDefault="00F53790">
      <w:pPr>
        <w:widowControl/>
        <w:jc w:val="left"/>
      </w:pPr>
      <w:r>
        <w:rPr>
          <w:noProof/>
        </w:rPr>
        <mc:AlternateContent>
          <mc:Choice Requires="wps">
            <w:drawing>
              <wp:anchor distT="0" distB="0" distL="114300" distR="114300" simplePos="0" relativeHeight="251657216" behindDoc="0" locked="0" layoutInCell="1" allowOverlap="1" wp14:anchorId="3E9233E4" wp14:editId="09DD970F">
                <wp:simplePos x="0" y="0"/>
                <wp:positionH relativeFrom="column">
                  <wp:posOffset>3402965</wp:posOffset>
                </wp:positionH>
                <wp:positionV relativeFrom="paragraph">
                  <wp:posOffset>92710</wp:posOffset>
                </wp:positionV>
                <wp:extent cx="3014345" cy="1063625"/>
                <wp:effectExtent l="2540" t="0" r="2540" b="3810"/>
                <wp:wrapNone/>
                <wp:docPr id="16"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3C4B14" w14:textId="77777777" w:rsidR="00221990" w:rsidRPr="00394576" w:rsidRDefault="00221990"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4219061F" w14:textId="77777777" w:rsidR="00221990" w:rsidRDefault="00221990">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E9233E4"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CFd+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fdQhXfsCAACaBgAADgAAAAAAAAAAAAAAAAAuAgAAZHJzL2Uyb0RvYy54bWxQSwECLQAUAAYA&#10;CAAAACEAU/c0/94AAAALAQAADwAAAAAAAAAAAAAAAABVBQAAZHJzL2Rvd25yZXYueG1sUEsFBgAA&#10;AAAEAAQA8wAAAGAGAAAAAA==&#10;" filled="f" stroked="f">
                <v:fill opacity="52428f"/>
                <v:textbox inset="28.8pt,14.4pt,14.4pt,14.4pt">
                  <w:txbxContent>
                    <w:p w14:paraId="363C4B14" w14:textId="77777777" w:rsidR="00221990" w:rsidRPr="00394576" w:rsidRDefault="00221990"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4219061F" w14:textId="77777777" w:rsidR="00221990" w:rsidRDefault="00221990">
                      <w:pPr>
                        <w:pStyle w:val="ac"/>
                        <w:ind w:firstLineChars="50" w:firstLine="361"/>
                        <w:rPr>
                          <w:rFonts w:ascii="Cambria" w:hAnsi="Cambria"/>
                          <w:b/>
                          <w:bCs/>
                          <w:color w:val="FFFFFF"/>
                          <w:sz w:val="72"/>
                          <w:szCs w:val="96"/>
                        </w:rPr>
                      </w:pPr>
                    </w:p>
                  </w:txbxContent>
                </v:textbox>
              </v:rect>
            </w:pict>
          </mc:Fallback>
        </mc:AlternateContent>
      </w:r>
    </w:p>
    <w:p w14:paraId="0451C2F8" w14:textId="77777777" w:rsidR="000C5960" w:rsidRDefault="00F53790">
      <w:pPr>
        <w:widowControl/>
        <w:jc w:val="left"/>
      </w:pPr>
      <w:r>
        <w:rPr>
          <w:noProof/>
        </w:rPr>
        <w:drawing>
          <wp:inline distT="0" distB="0" distL="0" distR="0" wp14:anchorId="14F8DD23" wp14:editId="2A485485">
            <wp:extent cx="3419475" cy="752475"/>
            <wp:effectExtent l="0" t="0" r="0" b="0"/>
            <wp:docPr id="1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752475"/>
                    </a:xfrm>
                    <a:prstGeom prst="rect">
                      <a:avLst/>
                    </a:prstGeom>
                    <a:noFill/>
                    <a:ln>
                      <a:noFill/>
                    </a:ln>
                  </pic:spPr>
                </pic:pic>
              </a:graphicData>
            </a:graphic>
          </wp:inline>
        </w:drawing>
      </w:r>
    </w:p>
    <w:p w14:paraId="4FB160B6" w14:textId="77777777" w:rsidR="000C5960" w:rsidRDefault="00F53790">
      <w:pPr>
        <w:widowControl/>
        <w:jc w:val="left"/>
      </w:pPr>
      <w:r>
        <w:rPr>
          <w:noProof/>
        </w:rPr>
        <mc:AlternateContent>
          <mc:Choice Requires="wps">
            <w:drawing>
              <wp:anchor distT="0" distB="0" distL="114300" distR="114300" simplePos="0" relativeHeight="251658240" behindDoc="0" locked="0" layoutInCell="1" allowOverlap="1" wp14:anchorId="33DF2CC3" wp14:editId="13C50265">
                <wp:simplePos x="0" y="0"/>
                <wp:positionH relativeFrom="column">
                  <wp:posOffset>-142875</wp:posOffset>
                </wp:positionH>
                <wp:positionV relativeFrom="paragraph">
                  <wp:posOffset>121285</wp:posOffset>
                </wp:positionV>
                <wp:extent cx="6122035" cy="725170"/>
                <wp:effectExtent l="9525" t="15240" r="12065" b="12065"/>
                <wp:wrapNone/>
                <wp:docPr id="15"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63762350" w14:textId="77777777" w:rsidR="00221990" w:rsidRPr="002C2482" w:rsidRDefault="00221990" w:rsidP="002C2482">
                            <w:pPr>
                              <w:pStyle w:val="ac"/>
                              <w:wordWrap w:val="0"/>
                              <w:jc w:val="right"/>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3DF2CC3"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" fillcolor="#4f81bd" strokecolor="white" strokeweight="1pt">
                <v:textbox style="mso-fit-shape-to-text:t" inset="14.4pt,,14.4pt">
                  <w:txbxContent>
                    <w:p w14:paraId="63762350" w14:textId="77777777" w:rsidR="00221990" w:rsidRPr="002C2482" w:rsidRDefault="00221990" w:rsidP="002C2482">
                      <w:pPr>
                        <w:pStyle w:val="ac"/>
                        <w:wordWrap w:val="0"/>
                        <w:jc w:val="right"/>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62D7FDEE" w14:textId="77777777" w:rsidR="000C5960" w:rsidRDefault="000C5960">
      <w:pPr>
        <w:widowControl/>
        <w:jc w:val="left"/>
      </w:pPr>
    </w:p>
    <w:p w14:paraId="13358F2C" w14:textId="77777777" w:rsidR="000C5960" w:rsidRDefault="000C5960">
      <w:pPr>
        <w:widowControl/>
        <w:jc w:val="left"/>
      </w:pPr>
    </w:p>
    <w:p w14:paraId="08C23A31" w14:textId="77777777" w:rsidR="000C5960" w:rsidRDefault="000C5960">
      <w:pPr>
        <w:widowControl/>
        <w:jc w:val="left"/>
      </w:pPr>
    </w:p>
    <w:p w14:paraId="1E3F2DEA" w14:textId="77777777" w:rsidR="000C5960" w:rsidRDefault="000C5960">
      <w:pPr>
        <w:widowControl/>
        <w:jc w:val="left"/>
      </w:pPr>
    </w:p>
    <w:p w14:paraId="78D121C0" w14:textId="77777777" w:rsidR="000C5960" w:rsidRDefault="000C5960">
      <w:pPr>
        <w:widowControl/>
        <w:jc w:val="left"/>
      </w:pPr>
    </w:p>
    <w:p w14:paraId="0A08C85A" w14:textId="77777777" w:rsidR="000C5960" w:rsidRDefault="000C5960">
      <w:pPr>
        <w:widowControl/>
        <w:jc w:val="left"/>
      </w:pPr>
    </w:p>
    <w:p w14:paraId="0DFAD314" w14:textId="77777777" w:rsidR="00BD59DA" w:rsidRDefault="00CB2392" w:rsidP="00CB2392">
      <w:pPr>
        <w:widowControl/>
        <w:tabs>
          <w:tab w:val="left" w:pos="1884"/>
        </w:tabs>
        <w:jc w:val="left"/>
      </w:pPr>
      <w:r>
        <w:tab/>
      </w:r>
    </w:p>
    <w:p w14:paraId="6A806A73" w14:textId="77777777" w:rsidR="00BD59DA" w:rsidRDefault="00BD59DA">
      <w:pPr>
        <w:widowControl/>
        <w:jc w:val="left"/>
      </w:pPr>
    </w:p>
    <w:p w14:paraId="5B80A2DB" w14:textId="77777777" w:rsidR="00BD59DA" w:rsidRDefault="00BD59DA">
      <w:pPr>
        <w:widowControl/>
        <w:jc w:val="left"/>
      </w:pPr>
    </w:p>
    <w:p w14:paraId="70F486AB" w14:textId="77777777" w:rsidR="002C2482" w:rsidRDefault="002C2482">
      <w:pPr>
        <w:widowControl/>
        <w:jc w:val="left"/>
      </w:pPr>
    </w:p>
    <w:p w14:paraId="6FDF4987" w14:textId="77777777" w:rsidR="002C2482" w:rsidRDefault="002C2482">
      <w:pPr>
        <w:widowControl/>
        <w:jc w:val="left"/>
      </w:pPr>
    </w:p>
    <w:p w14:paraId="6414A02D" w14:textId="77777777" w:rsidR="00BD59DA" w:rsidRDefault="00F53790">
      <w:pPr>
        <w:widowControl/>
        <w:jc w:val="left"/>
      </w:pPr>
      <w:r>
        <w:rPr>
          <w:rFonts w:hint="eastAsia"/>
          <w:noProof/>
        </w:rPr>
        <w:drawing>
          <wp:anchor distT="0" distB="0" distL="114300" distR="114300" simplePos="0" relativeHeight="251660288" behindDoc="0" locked="0" layoutInCell="1" allowOverlap="1" wp14:anchorId="07F99019" wp14:editId="0C19B36D">
            <wp:simplePos x="0" y="0"/>
            <wp:positionH relativeFrom="column">
              <wp:posOffset>3928110</wp:posOffset>
            </wp:positionH>
            <wp:positionV relativeFrom="paragraph">
              <wp:posOffset>2582545</wp:posOffset>
            </wp:positionV>
            <wp:extent cx="2163445" cy="1592580"/>
            <wp:effectExtent l="0" t="0" r="0" b="0"/>
            <wp:wrapNone/>
            <wp:docPr id="14"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536387F0" w14:textId="77777777">
        <w:trPr>
          <w:trHeight w:val="567"/>
        </w:trPr>
        <w:tc>
          <w:tcPr>
            <w:tcW w:w="1560" w:type="dxa"/>
            <w:vAlign w:val="bottom"/>
          </w:tcPr>
          <w:p w14:paraId="0651B9FD"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0858D802"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47CFF32" w14:textId="77777777">
        <w:trPr>
          <w:trHeight w:val="567"/>
        </w:trPr>
        <w:tc>
          <w:tcPr>
            <w:tcW w:w="1560" w:type="dxa"/>
            <w:vAlign w:val="bottom"/>
          </w:tcPr>
          <w:p w14:paraId="2C62D968"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673B2EBD" w14:textId="77777777" w:rsidR="000C5960" w:rsidRDefault="00623D7E">
            <w:pPr>
              <w:jc w:val="center"/>
              <w:rPr>
                <w:rFonts w:ascii="宋体" w:hAnsi="宋体"/>
                <w:sz w:val="28"/>
              </w:rPr>
            </w:pPr>
            <w:r>
              <w:rPr>
                <w:rFonts w:ascii="宋体" w:hAnsi="宋体" w:hint="eastAsia"/>
                <w:sz w:val="28"/>
              </w:rPr>
              <w:t>CS1508</w:t>
            </w:r>
          </w:p>
        </w:tc>
      </w:tr>
      <w:tr w:rsidR="000C5960" w14:paraId="7C3DA5C2" w14:textId="77777777">
        <w:trPr>
          <w:trHeight w:val="567"/>
        </w:trPr>
        <w:tc>
          <w:tcPr>
            <w:tcW w:w="1560" w:type="dxa"/>
            <w:vAlign w:val="bottom"/>
          </w:tcPr>
          <w:p w14:paraId="2A5708A4"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67F34F7F" w14:textId="77777777" w:rsidR="000C5960" w:rsidRDefault="00623D7E">
            <w:pPr>
              <w:jc w:val="center"/>
              <w:rPr>
                <w:rFonts w:ascii="宋体" w:hAnsi="宋体"/>
                <w:sz w:val="28"/>
              </w:rPr>
            </w:pPr>
            <w:r>
              <w:rPr>
                <w:rFonts w:ascii="宋体" w:hAnsi="宋体" w:hint="eastAsia"/>
                <w:sz w:val="28"/>
              </w:rPr>
              <w:t>U201514699</w:t>
            </w:r>
          </w:p>
        </w:tc>
      </w:tr>
      <w:tr w:rsidR="000C5960" w14:paraId="449E61A5" w14:textId="77777777">
        <w:trPr>
          <w:trHeight w:val="567"/>
        </w:trPr>
        <w:tc>
          <w:tcPr>
            <w:tcW w:w="1560" w:type="dxa"/>
            <w:vAlign w:val="bottom"/>
          </w:tcPr>
          <w:p w14:paraId="640CEF85"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5F4DBED2" w14:textId="77777777" w:rsidR="000C5960" w:rsidRDefault="00623D7E">
            <w:pPr>
              <w:jc w:val="center"/>
              <w:rPr>
                <w:rFonts w:ascii="宋体" w:hAnsi="宋体"/>
                <w:sz w:val="28"/>
              </w:rPr>
            </w:pPr>
            <w:r>
              <w:rPr>
                <w:rFonts w:ascii="宋体" w:hAnsi="宋体" w:hint="eastAsia"/>
                <w:sz w:val="28"/>
              </w:rPr>
              <w:t>张鑫</w:t>
            </w:r>
          </w:p>
        </w:tc>
      </w:tr>
      <w:tr w:rsidR="000C5960" w14:paraId="342D85FF" w14:textId="77777777">
        <w:trPr>
          <w:trHeight w:val="567"/>
        </w:trPr>
        <w:tc>
          <w:tcPr>
            <w:tcW w:w="1560" w:type="dxa"/>
            <w:vAlign w:val="bottom"/>
          </w:tcPr>
          <w:p w14:paraId="0B14CB3D"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37C5A3E6" w14:textId="71F7567A" w:rsidR="000C5960" w:rsidRDefault="00623D7E">
            <w:pPr>
              <w:jc w:val="center"/>
              <w:rPr>
                <w:rFonts w:ascii="宋体" w:hAnsi="宋体"/>
                <w:sz w:val="28"/>
              </w:rPr>
            </w:pPr>
            <w:r>
              <w:rPr>
                <w:rFonts w:ascii="宋体" w:hAnsi="宋体" w:hint="eastAsia"/>
                <w:sz w:val="28"/>
              </w:rPr>
              <w:t>1</w:t>
            </w:r>
            <w:r w:rsidR="006C7027">
              <w:rPr>
                <w:rFonts w:ascii="宋体" w:hAnsi="宋体" w:hint="eastAsia"/>
                <w:sz w:val="28"/>
              </w:rPr>
              <w:t>5</w:t>
            </w:r>
            <w:r>
              <w:rPr>
                <w:rFonts w:ascii="宋体" w:hAnsi="宋体" w:hint="eastAsia"/>
                <w:sz w:val="28"/>
              </w:rPr>
              <w:t>927282852</w:t>
            </w:r>
          </w:p>
        </w:tc>
      </w:tr>
      <w:tr w:rsidR="000C5960" w14:paraId="2B54C716" w14:textId="77777777">
        <w:trPr>
          <w:trHeight w:val="567"/>
        </w:trPr>
        <w:tc>
          <w:tcPr>
            <w:tcW w:w="1560" w:type="dxa"/>
            <w:vAlign w:val="bottom"/>
          </w:tcPr>
          <w:p w14:paraId="517A6080"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5ED4F8AC" w14:textId="77777777" w:rsidR="000C5960" w:rsidRDefault="00221990">
            <w:pPr>
              <w:jc w:val="center"/>
              <w:rPr>
                <w:rFonts w:ascii="宋体" w:hAnsi="宋体"/>
                <w:sz w:val="28"/>
              </w:rPr>
            </w:pPr>
            <w:hyperlink r:id="rId12" w:history="1">
              <w:r w:rsidR="00623D7E" w:rsidRPr="00577A73">
                <w:rPr>
                  <w:rStyle w:val="af"/>
                  <w:rFonts w:ascii="宋体" w:hAnsi="宋体" w:hint="eastAsia"/>
                  <w:sz w:val="28"/>
                </w:rPr>
                <w:t>zhangxinhust@qq.com</w:t>
              </w:r>
            </w:hyperlink>
          </w:p>
        </w:tc>
      </w:tr>
      <w:tr w:rsidR="000C5960" w14:paraId="38F86551" w14:textId="77777777">
        <w:trPr>
          <w:trHeight w:val="567"/>
        </w:trPr>
        <w:tc>
          <w:tcPr>
            <w:tcW w:w="1560" w:type="dxa"/>
            <w:vAlign w:val="bottom"/>
          </w:tcPr>
          <w:p w14:paraId="6E66605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88B0980" w14:textId="5B04B3C1" w:rsidR="000C5960" w:rsidRDefault="006C7027" w:rsidP="002C2482">
            <w:pPr>
              <w:jc w:val="center"/>
              <w:rPr>
                <w:rFonts w:ascii="宋体" w:hAnsi="宋体"/>
                <w:sz w:val="28"/>
              </w:rPr>
            </w:pPr>
            <w:r>
              <w:rPr>
                <w:rFonts w:ascii="宋体" w:hAnsi="宋体" w:hint="eastAsia"/>
                <w:sz w:val="28"/>
              </w:rPr>
              <w:t>2018-01-03</w:t>
            </w:r>
            <w:r w:rsidR="000C5960">
              <w:rPr>
                <w:rFonts w:ascii="宋体" w:hAnsi="宋体" w:hint="eastAsia"/>
                <w:sz w:val="28"/>
              </w:rPr>
              <w:t xml:space="preserve"> </w:t>
            </w:r>
          </w:p>
        </w:tc>
      </w:tr>
    </w:tbl>
    <w:p w14:paraId="2C53AAE5" w14:textId="77777777" w:rsidR="000C5960" w:rsidRDefault="000C5960">
      <w:pPr>
        <w:widowControl/>
        <w:jc w:val="left"/>
      </w:pPr>
    </w:p>
    <w:p w14:paraId="20CFDE32" w14:textId="77777777" w:rsidR="000C5960" w:rsidRDefault="000C5960">
      <w:pPr>
        <w:widowControl/>
        <w:jc w:val="left"/>
      </w:pPr>
    </w:p>
    <w:p w14:paraId="618BF72F" w14:textId="77777777" w:rsidR="000C5960" w:rsidRDefault="000C5960">
      <w:pPr>
        <w:widowControl/>
        <w:jc w:val="left"/>
      </w:pPr>
    </w:p>
    <w:p w14:paraId="5196A9CE" w14:textId="77777777" w:rsidR="000C5960" w:rsidRDefault="000C5960">
      <w:pPr>
        <w:widowControl/>
        <w:jc w:val="left"/>
      </w:pPr>
    </w:p>
    <w:p w14:paraId="1BFD149C" w14:textId="77777777" w:rsidR="000C5960" w:rsidRDefault="00F53790">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10513BF" wp14:editId="4AD3543D">
            <wp:simplePos x="0" y="0"/>
            <wp:positionH relativeFrom="column">
              <wp:posOffset>3855085</wp:posOffset>
            </wp:positionH>
            <wp:positionV relativeFrom="paragraph">
              <wp:posOffset>200660</wp:posOffset>
            </wp:positionV>
            <wp:extent cx="2236470" cy="380365"/>
            <wp:effectExtent l="0" t="0" r="0" b="0"/>
            <wp:wrapNone/>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0" w:name="_Toc266358959" w:displacedByCustomXml="next"/>
    <w:bookmarkStart w:id="1" w:name="_Toc135229711" w:displacedByCustomXml="next"/>
    <w:bookmarkStart w:id="2" w:name="_Toc135227508" w:displacedByCustomXml="next"/>
    <w:bookmarkStart w:id="3" w:name="_Toc135227386" w:displacedByCustomXml="next"/>
    <w:bookmarkStart w:id="4" w:name="_Toc135227307" w:displacedByCustomXml="next"/>
    <w:bookmarkStart w:id="5" w:name="_Toc134007857" w:displacedByCustomXml="next"/>
    <w:sdt>
      <w:sdtPr>
        <w:rPr>
          <w:rFonts w:ascii="Times New Roman" w:hAnsi="Times New Roman"/>
          <w:szCs w:val="24"/>
          <w:lang w:val="zh-CN"/>
        </w:rPr>
        <w:id w:val="-1203629601"/>
        <w:docPartObj>
          <w:docPartGallery w:val="Table of Contents"/>
          <w:docPartUnique/>
        </w:docPartObj>
      </w:sdtPr>
      <w:sdtEndPr>
        <w:rPr>
          <w:b/>
          <w:bCs/>
        </w:rPr>
      </w:sdtEndPr>
      <w:sdtContent>
        <w:p w14:paraId="172E46B2" w14:textId="2E3E6491" w:rsidR="00017867" w:rsidRPr="00017867" w:rsidRDefault="00017867" w:rsidP="00017867">
          <w:pPr>
            <w:pStyle w:val="afb"/>
            <w:spacing w:line="720" w:lineRule="auto"/>
            <w:jc w:val="center"/>
            <w:rPr>
              <w:rFonts w:ascii="黑体" w:eastAsia="黑体" w:hAnsi="黑体"/>
              <w:sz w:val="32"/>
            </w:rPr>
          </w:pPr>
          <w:r w:rsidRPr="00017867">
            <w:rPr>
              <w:rFonts w:ascii="黑体" w:eastAsia="黑体" w:hAnsi="黑体"/>
              <w:sz w:val="32"/>
              <w:lang w:val="zh-CN"/>
            </w:rPr>
            <w:t>目录</w:t>
          </w:r>
        </w:p>
        <w:p w14:paraId="1D8BFAC1" w14:textId="0835C6F9" w:rsidR="00017867" w:rsidRDefault="00017867">
          <w:pPr>
            <w:pStyle w:val="1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502750510" w:history="1">
            <w:r w:rsidRPr="004877BB">
              <w:rPr>
                <w:rStyle w:val="af"/>
                <w:noProof/>
              </w:rPr>
              <w:t>1</w:t>
            </w:r>
            <w:r>
              <w:rPr>
                <w:rFonts w:asciiTheme="minorHAnsi" w:eastAsiaTheme="minorEastAsia" w:hAnsiTheme="minorHAnsi" w:cstheme="minorBidi"/>
                <w:b w:val="0"/>
                <w:bCs w:val="0"/>
                <w:caps w:val="0"/>
                <w:noProof/>
                <w:sz w:val="21"/>
                <w:szCs w:val="22"/>
              </w:rPr>
              <w:tab/>
            </w:r>
            <w:r w:rsidRPr="004877BB">
              <w:rPr>
                <w:rStyle w:val="af"/>
                <w:noProof/>
              </w:rPr>
              <w:t>MIPS</w:t>
            </w:r>
            <w:r w:rsidRPr="004877BB">
              <w:rPr>
                <w:rStyle w:val="af"/>
                <w:noProof/>
              </w:rPr>
              <w:t>寄存器文件设计实验</w:t>
            </w:r>
            <w:r>
              <w:rPr>
                <w:noProof/>
                <w:webHidden/>
              </w:rPr>
              <w:tab/>
            </w:r>
            <w:r>
              <w:rPr>
                <w:noProof/>
                <w:webHidden/>
              </w:rPr>
              <w:fldChar w:fldCharType="begin"/>
            </w:r>
            <w:r>
              <w:rPr>
                <w:noProof/>
                <w:webHidden/>
              </w:rPr>
              <w:instrText xml:space="preserve"> PAGEREF _Toc502750510 \h </w:instrText>
            </w:r>
            <w:r>
              <w:rPr>
                <w:noProof/>
                <w:webHidden/>
              </w:rPr>
            </w:r>
            <w:r>
              <w:rPr>
                <w:noProof/>
                <w:webHidden/>
              </w:rPr>
              <w:fldChar w:fldCharType="separate"/>
            </w:r>
            <w:r w:rsidR="0078795D">
              <w:rPr>
                <w:noProof/>
                <w:webHidden/>
              </w:rPr>
              <w:t>1</w:t>
            </w:r>
            <w:r>
              <w:rPr>
                <w:noProof/>
                <w:webHidden/>
              </w:rPr>
              <w:fldChar w:fldCharType="end"/>
            </w:r>
          </w:hyperlink>
        </w:p>
        <w:p w14:paraId="1E1F896B" w14:textId="2500C3AE"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11" w:history="1">
            <w:r w:rsidR="00017867" w:rsidRPr="004877BB">
              <w:rPr>
                <w:rStyle w:val="af"/>
                <w:noProof/>
              </w:rPr>
              <w:t>1.1</w:t>
            </w:r>
            <w:r w:rsidR="00017867">
              <w:rPr>
                <w:rFonts w:asciiTheme="minorHAnsi" w:eastAsiaTheme="minorEastAsia" w:hAnsiTheme="minorHAnsi" w:cstheme="minorBidi"/>
                <w:smallCaps w:val="0"/>
                <w:noProof/>
                <w:sz w:val="21"/>
                <w:szCs w:val="22"/>
              </w:rPr>
              <w:tab/>
            </w:r>
            <w:r w:rsidR="00017867" w:rsidRPr="004877BB">
              <w:rPr>
                <w:rStyle w:val="af"/>
                <w:noProof/>
              </w:rPr>
              <w:t>设计要求</w:t>
            </w:r>
            <w:r w:rsidR="00017867">
              <w:rPr>
                <w:noProof/>
                <w:webHidden/>
              </w:rPr>
              <w:tab/>
            </w:r>
            <w:r w:rsidR="00017867">
              <w:rPr>
                <w:noProof/>
                <w:webHidden/>
              </w:rPr>
              <w:fldChar w:fldCharType="begin"/>
            </w:r>
            <w:r w:rsidR="00017867">
              <w:rPr>
                <w:noProof/>
                <w:webHidden/>
              </w:rPr>
              <w:instrText xml:space="preserve"> PAGEREF _Toc502750511 \h </w:instrText>
            </w:r>
            <w:r w:rsidR="00017867">
              <w:rPr>
                <w:noProof/>
                <w:webHidden/>
              </w:rPr>
            </w:r>
            <w:r w:rsidR="00017867">
              <w:rPr>
                <w:noProof/>
                <w:webHidden/>
              </w:rPr>
              <w:fldChar w:fldCharType="separate"/>
            </w:r>
            <w:r w:rsidR="0078795D">
              <w:rPr>
                <w:noProof/>
                <w:webHidden/>
              </w:rPr>
              <w:t>1</w:t>
            </w:r>
            <w:r w:rsidR="00017867">
              <w:rPr>
                <w:noProof/>
                <w:webHidden/>
              </w:rPr>
              <w:fldChar w:fldCharType="end"/>
            </w:r>
          </w:hyperlink>
        </w:p>
        <w:p w14:paraId="3AE79667" w14:textId="2460CAD0"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12" w:history="1">
            <w:r w:rsidR="00017867" w:rsidRPr="004877BB">
              <w:rPr>
                <w:rStyle w:val="af"/>
                <w:noProof/>
              </w:rPr>
              <w:t>1.2</w:t>
            </w:r>
            <w:r w:rsidR="00017867">
              <w:rPr>
                <w:rFonts w:asciiTheme="minorHAnsi" w:eastAsiaTheme="minorEastAsia" w:hAnsiTheme="minorHAnsi" w:cstheme="minorBidi"/>
                <w:smallCaps w:val="0"/>
                <w:noProof/>
                <w:sz w:val="21"/>
                <w:szCs w:val="22"/>
              </w:rPr>
              <w:tab/>
            </w:r>
            <w:r w:rsidR="00017867" w:rsidRPr="004877BB">
              <w:rPr>
                <w:rStyle w:val="af"/>
                <w:noProof/>
              </w:rPr>
              <w:t>方案设计</w:t>
            </w:r>
            <w:r w:rsidR="00017867">
              <w:rPr>
                <w:noProof/>
                <w:webHidden/>
              </w:rPr>
              <w:tab/>
            </w:r>
            <w:r w:rsidR="00017867">
              <w:rPr>
                <w:noProof/>
                <w:webHidden/>
              </w:rPr>
              <w:fldChar w:fldCharType="begin"/>
            </w:r>
            <w:r w:rsidR="00017867">
              <w:rPr>
                <w:noProof/>
                <w:webHidden/>
              </w:rPr>
              <w:instrText xml:space="preserve"> PAGEREF _Toc502750512 \h </w:instrText>
            </w:r>
            <w:r w:rsidR="00017867">
              <w:rPr>
                <w:noProof/>
                <w:webHidden/>
              </w:rPr>
            </w:r>
            <w:r w:rsidR="00017867">
              <w:rPr>
                <w:noProof/>
                <w:webHidden/>
              </w:rPr>
              <w:fldChar w:fldCharType="separate"/>
            </w:r>
            <w:r w:rsidR="0078795D">
              <w:rPr>
                <w:noProof/>
                <w:webHidden/>
              </w:rPr>
              <w:t>2</w:t>
            </w:r>
            <w:r w:rsidR="00017867">
              <w:rPr>
                <w:noProof/>
                <w:webHidden/>
              </w:rPr>
              <w:fldChar w:fldCharType="end"/>
            </w:r>
          </w:hyperlink>
        </w:p>
        <w:p w14:paraId="6469811B" w14:textId="47B6045B"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17" w:history="1">
            <w:r w:rsidR="00017867" w:rsidRPr="004877BB">
              <w:rPr>
                <w:rStyle w:val="af"/>
                <w:noProof/>
              </w:rPr>
              <w:t>1.3</w:t>
            </w:r>
            <w:r w:rsidR="00017867">
              <w:rPr>
                <w:rFonts w:asciiTheme="minorHAnsi" w:eastAsiaTheme="minorEastAsia" w:hAnsiTheme="minorHAnsi" w:cstheme="minorBidi"/>
                <w:smallCaps w:val="0"/>
                <w:noProof/>
                <w:sz w:val="21"/>
                <w:szCs w:val="22"/>
              </w:rPr>
              <w:tab/>
            </w:r>
            <w:r w:rsidR="00017867" w:rsidRPr="004877BB">
              <w:rPr>
                <w:rStyle w:val="af"/>
                <w:noProof/>
              </w:rPr>
              <w:t>实验步骤</w:t>
            </w:r>
            <w:r w:rsidR="00017867">
              <w:rPr>
                <w:noProof/>
                <w:webHidden/>
              </w:rPr>
              <w:tab/>
            </w:r>
            <w:r w:rsidR="00017867">
              <w:rPr>
                <w:noProof/>
                <w:webHidden/>
              </w:rPr>
              <w:fldChar w:fldCharType="begin"/>
            </w:r>
            <w:r w:rsidR="00017867">
              <w:rPr>
                <w:noProof/>
                <w:webHidden/>
              </w:rPr>
              <w:instrText xml:space="preserve"> PAGEREF _Toc502750517 \h </w:instrText>
            </w:r>
            <w:r w:rsidR="00017867">
              <w:rPr>
                <w:noProof/>
                <w:webHidden/>
              </w:rPr>
            </w:r>
            <w:r w:rsidR="00017867">
              <w:rPr>
                <w:noProof/>
                <w:webHidden/>
              </w:rPr>
              <w:fldChar w:fldCharType="separate"/>
            </w:r>
            <w:r w:rsidR="0078795D">
              <w:rPr>
                <w:noProof/>
                <w:webHidden/>
              </w:rPr>
              <w:t>3</w:t>
            </w:r>
            <w:r w:rsidR="00017867">
              <w:rPr>
                <w:noProof/>
                <w:webHidden/>
              </w:rPr>
              <w:fldChar w:fldCharType="end"/>
            </w:r>
          </w:hyperlink>
        </w:p>
        <w:p w14:paraId="3E8AE557" w14:textId="6CAFB188"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18" w:history="1">
            <w:r w:rsidR="00017867" w:rsidRPr="004877BB">
              <w:rPr>
                <w:rStyle w:val="af"/>
                <w:noProof/>
              </w:rPr>
              <w:t>1.4</w:t>
            </w:r>
            <w:r w:rsidR="00017867">
              <w:rPr>
                <w:rFonts w:asciiTheme="minorHAnsi" w:eastAsiaTheme="minorEastAsia" w:hAnsiTheme="minorHAnsi" w:cstheme="minorBidi"/>
                <w:smallCaps w:val="0"/>
                <w:noProof/>
                <w:sz w:val="21"/>
                <w:szCs w:val="22"/>
              </w:rPr>
              <w:tab/>
            </w:r>
            <w:r w:rsidR="00017867" w:rsidRPr="004877BB">
              <w:rPr>
                <w:rStyle w:val="af"/>
                <w:noProof/>
              </w:rPr>
              <w:t>故障与调试</w:t>
            </w:r>
            <w:r w:rsidR="00017867">
              <w:rPr>
                <w:noProof/>
                <w:webHidden/>
              </w:rPr>
              <w:tab/>
            </w:r>
            <w:r w:rsidR="00017867">
              <w:rPr>
                <w:noProof/>
                <w:webHidden/>
              </w:rPr>
              <w:fldChar w:fldCharType="begin"/>
            </w:r>
            <w:r w:rsidR="00017867">
              <w:rPr>
                <w:noProof/>
                <w:webHidden/>
              </w:rPr>
              <w:instrText xml:space="preserve"> PAGEREF _Toc502750518 \h </w:instrText>
            </w:r>
            <w:r w:rsidR="00017867">
              <w:rPr>
                <w:noProof/>
                <w:webHidden/>
              </w:rPr>
            </w:r>
            <w:r w:rsidR="00017867">
              <w:rPr>
                <w:noProof/>
                <w:webHidden/>
              </w:rPr>
              <w:fldChar w:fldCharType="separate"/>
            </w:r>
            <w:r w:rsidR="0078795D">
              <w:rPr>
                <w:noProof/>
                <w:webHidden/>
              </w:rPr>
              <w:t>4</w:t>
            </w:r>
            <w:r w:rsidR="00017867">
              <w:rPr>
                <w:noProof/>
                <w:webHidden/>
              </w:rPr>
              <w:fldChar w:fldCharType="end"/>
            </w:r>
          </w:hyperlink>
        </w:p>
        <w:p w14:paraId="4BAF7296" w14:textId="183F5690"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20" w:history="1">
            <w:r w:rsidR="00017867" w:rsidRPr="004877BB">
              <w:rPr>
                <w:rStyle w:val="af"/>
                <w:noProof/>
              </w:rPr>
              <w:t>1.5</w:t>
            </w:r>
            <w:r w:rsidR="00017867">
              <w:rPr>
                <w:rFonts w:asciiTheme="minorHAnsi" w:eastAsiaTheme="minorEastAsia" w:hAnsiTheme="minorHAnsi" w:cstheme="minorBidi"/>
                <w:smallCaps w:val="0"/>
                <w:noProof/>
                <w:sz w:val="21"/>
                <w:szCs w:val="22"/>
              </w:rPr>
              <w:tab/>
            </w:r>
            <w:r w:rsidR="00017867" w:rsidRPr="004877BB">
              <w:rPr>
                <w:rStyle w:val="af"/>
                <w:noProof/>
              </w:rPr>
              <w:t>测试与分析</w:t>
            </w:r>
            <w:r w:rsidR="00017867">
              <w:rPr>
                <w:noProof/>
                <w:webHidden/>
              </w:rPr>
              <w:tab/>
            </w:r>
            <w:r w:rsidR="00017867">
              <w:rPr>
                <w:noProof/>
                <w:webHidden/>
              </w:rPr>
              <w:fldChar w:fldCharType="begin"/>
            </w:r>
            <w:r w:rsidR="00017867">
              <w:rPr>
                <w:noProof/>
                <w:webHidden/>
              </w:rPr>
              <w:instrText xml:space="preserve"> PAGEREF _Toc502750520 \h </w:instrText>
            </w:r>
            <w:r w:rsidR="00017867">
              <w:rPr>
                <w:noProof/>
                <w:webHidden/>
              </w:rPr>
            </w:r>
            <w:r w:rsidR="00017867">
              <w:rPr>
                <w:noProof/>
                <w:webHidden/>
              </w:rPr>
              <w:fldChar w:fldCharType="separate"/>
            </w:r>
            <w:r w:rsidR="0078795D">
              <w:rPr>
                <w:noProof/>
                <w:webHidden/>
              </w:rPr>
              <w:t>5</w:t>
            </w:r>
            <w:r w:rsidR="00017867">
              <w:rPr>
                <w:noProof/>
                <w:webHidden/>
              </w:rPr>
              <w:fldChar w:fldCharType="end"/>
            </w:r>
          </w:hyperlink>
        </w:p>
        <w:p w14:paraId="24CBC6BA" w14:textId="664D7445" w:rsidR="00017867" w:rsidRDefault="00221990">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02750521" w:history="1">
            <w:r w:rsidR="00017867" w:rsidRPr="004877BB">
              <w:rPr>
                <w:rStyle w:val="af"/>
                <w:noProof/>
              </w:rPr>
              <w:t>2</w:t>
            </w:r>
            <w:r w:rsidR="00017867">
              <w:rPr>
                <w:rFonts w:asciiTheme="minorHAnsi" w:eastAsiaTheme="minorEastAsia" w:hAnsiTheme="minorHAnsi" w:cstheme="minorBidi"/>
                <w:b w:val="0"/>
                <w:bCs w:val="0"/>
                <w:caps w:val="0"/>
                <w:noProof/>
                <w:sz w:val="21"/>
                <w:szCs w:val="22"/>
              </w:rPr>
              <w:tab/>
            </w:r>
            <w:r w:rsidR="00017867" w:rsidRPr="004877BB">
              <w:rPr>
                <w:rStyle w:val="af"/>
                <w:noProof/>
              </w:rPr>
              <w:t>MIPS RAM</w:t>
            </w:r>
            <w:r w:rsidR="00017867" w:rsidRPr="004877BB">
              <w:rPr>
                <w:rStyle w:val="af"/>
                <w:noProof/>
              </w:rPr>
              <w:t>设计实验</w:t>
            </w:r>
            <w:r w:rsidR="00017867">
              <w:rPr>
                <w:noProof/>
                <w:webHidden/>
              </w:rPr>
              <w:tab/>
            </w:r>
            <w:r w:rsidR="00017867">
              <w:rPr>
                <w:noProof/>
                <w:webHidden/>
              </w:rPr>
              <w:fldChar w:fldCharType="begin"/>
            </w:r>
            <w:r w:rsidR="00017867">
              <w:rPr>
                <w:noProof/>
                <w:webHidden/>
              </w:rPr>
              <w:instrText xml:space="preserve"> PAGEREF _Toc502750521 \h </w:instrText>
            </w:r>
            <w:r w:rsidR="00017867">
              <w:rPr>
                <w:noProof/>
                <w:webHidden/>
              </w:rPr>
            </w:r>
            <w:r w:rsidR="00017867">
              <w:rPr>
                <w:noProof/>
                <w:webHidden/>
              </w:rPr>
              <w:fldChar w:fldCharType="separate"/>
            </w:r>
            <w:r w:rsidR="0078795D">
              <w:rPr>
                <w:noProof/>
                <w:webHidden/>
              </w:rPr>
              <w:t>7</w:t>
            </w:r>
            <w:r w:rsidR="00017867">
              <w:rPr>
                <w:noProof/>
                <w:webHidden/>
              </w:rPr>
              <w:fldChar w:fldCharType="end"/>
            </w:r>
          </w:hyperlink>
        </w:p>
        <w:p w14:paraId="38938611" w14:textId="46A40537"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22" w:history="1">
            <w:r w:rsidR="00017867" w:rsidRPr="004877BB">
              <w:rPr>
                <w:rStyle w:val="af"/>
                <w:noProof/>
              </w:rPr>
              <w:t>2.1</w:t>
            </w:r>
            <w:r w:rsidR="00017867">
              <w:rPr>
                <w:rFonts w:asciiTheme="minorHAnsi" w:eastAsiaTheme="minorEastAsia" w:hAnsiTheme="minorHAnsi" w:cstheme="minorBidi"/>
                <w:smallCaps w:val="0"/>
                <w:noProof/>
                <w:sz w:val="21"/>
                <w:szCs w:val="22"/>
              </w:rPr>
              <w:tab/>
            </w:r>
            <w:r w:rsidR="00017867" w:rsidRPr="004877BB">
              <w:rPr>
                <w:rStyle w:val="af"/>
                <w:noProof/>
              </w:rPr>
              <w:t>设计要求</w:t>
            </w:r>
            <w:r w:rsidR="00017867">
              <w:rPr>
                <w:noProof/>
                <w:webHidden/>
              </w:rPr>
              <w:tab/>
            </w:r>
            <w:r w:rsidR="00017867">
              <w:rPr>
                <w:noProof/>
                <w:webHidden/>
              </w:rPr>
              <w:fldChar w:fldCharType="begin"/>
            </w:r>
            <w:r w:rsidR="00017867">
              <w:rPr>
                <w:noProof/>
                <w:webHidden/>
              </w:rPr>
              <w:instrText xml:space="preserve"> PAGEREF _Toc502750522 \h </w:instrText>
            </w:r>
            <w:r w:rsidR="00017867">
              <w:rPr>
                <w:noProof/>
                <w:webHidden/>
              </w:rPr>
            </w:r>
            <w:r w:rsidR="00017867">
              <w:rPr>
                <w:noProof/>
                <w:webHidden/>
              </w:rPr>
              <w:fldChar w:fldCharType="separate"/>
            </w:r>
            <w:r w:rsidR="0078795D">
              <w:rPr>
                <w:noProof/>
                <w:webHidden/>
              </w:rPr>
              <w:t>7</w:t>
            </w:r>
            <w:r w:rsidR="00017867">
              <w:rPr>
                <w:noProof/>
                <w:webHidden/>
              </w:rPr>
              <w:fldChar w:fldCharType="end"/>
            </w:r>
          </w:hyperlink>
        </w:p>
        <w:p w14:paraId="0E8B125F" w14:textId="7EC2C0E0"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23" w:history="1">
            <w:r w:rsidR="00017867" w:rsidRPr="004877BB">
              <w:rPr>
                <w:rStyle w:val="af"/>
                <w:noProof/>
              </w:rPr>
              <w:t>2.2</w:t>
            </w:r>
            <w:r w:rsidR="00017867">
              <w:rPr>
                <w:rFonts w:asciiTheme="minorHAnsi" w:eastAsiaTheme="minorEastAsia" w:hAnsiTheme="minorHAnsi" w:cstheme="minorBidi"/>
                <w:smallCaps w:val="0"/>
                <w:noProof/>
                <w:sz w:val="21"/>
                <w:szCs w:val="22"/>
              </w:rPr>
              <w:tab/>
            </w:r>
            <w:r w:rsidR="00017867" w:rsidRPr="004877BB">
              <w:rPr>
                <w:rStyle w:val="af"/>
                <w:noProof/>
              </w:rPr>
              <w:t>方案设计</w:t>
            </w:r>
            <w:r w:rsidR="00017867">
              <w:rPr>
                <w:noProof/>
                <w:webHidden/>
              </w:rPr>
              <w:tab/>
            </w:r>
            <w:r w:rsidR="00017867">
              <w:rPr>
                <w:noProof/>
                <w:webHidden/>
              </w:rPr>
              <w:fldChar w:fldCharType="begin"/>
            </w:r>
            <w:r w:rsidR="00017867">
              <w:rPr>
                <w:noProof/>
                <w:webHidden/>
              </w:rPr>
              <w:instrText xml:space="preserve"> PAGEREF _Toc502750523 \h </w:instrText>
            </w:r>
            <w:r w:rsidR="00017867">
              <w:rPr>
                <w:noProof/>
                <w:webHidden/>
              </w:rPr>
            </w:r>
            <w:r w:rsidR="00017867">
              <w:rPr>
                <w:noProof/>
                <w:webHidden/>
              </w:rPr>
              <w:fldChar w:fldCharType="separate"/>
            </w:r>
            <w:r w:rsidR="0078795D">
              <w:rPr>
                <w:noProof/>
                <w:webHidden/>
              </w:rPr>
              <w:t>8</w:t>
            </w:r>
            <w:r w:rsidR="00017867">
              <w:rPr>
                <w:noProof/>
                <w:webHidden/>
              </w:rPr>
              <w:fldChar w:fldCharType="end"/>
            </w:r>
          </w:hyperlink>
        </w:p>
        <w:p w14:paraId="5CC46C82" w14:textId="43425AA5"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28" w:history="1">
            <w:r w:rsidR="00017867" w:rsidRPr="004877BB">
              <w:rPr>
                <w:rStyle w:val="af"/>
                <w:noProof/>
              </w:rPr>
              <w:t>2.3</w:t>
            </w:r>
            <w:r w:rsidR="00017867">
              <w:rPr>
                <w:rFonts w:asciiTheme="minorHAnsi" w:eastAsiaTheme="minorEastAsia" w:hAnsiTheme="minorHAnsi" w:cstheme="minorBidi"/>
                <w:smallCaps w:val="0"/>
                <w:noProof/>
                <w:sz w:val="21"/>
                <w:szCs w:val="22"/>
              </w:rPr>
              <w:tab/>
            </w:r>
            <w:r w:rsidR="00017867" w:rsidRPr="004877BB">
              <w:rPr>
                <w:rStyle w:val="af"/>
                <w:noProof/>
              </w:rPr>
              <w:t>实验步骤</w:t>
            </w:r>
            <w:r w:rsidR="00017867">
              <w:rPr>
                <w:noProof/>
                <w:webHidden/>
              </w:rPr>
              <w:tab/>
            </w:r>
            <w:r w:rsidR="00017867">
              <w:rPr>
                <w:noProof/>
                <w:webHidden/>
              </w:rPr>
              <w:fldChar w:fldCharType="begin"/>
            </w:r>
            <w:r w:rsidR="00017867">
              <w:rPr>
                <w:noProof/>
                <w:webHidden/>
              </w:rPr>
              <w:instrText xml:space="preserve"> PAGEREF _Toc502750528 \h </w:instrText>
            </w:r>
            <w:r w:rsidR="00017867">
              <w:rPr>
                <w:noProof/>
                <w:webHidden/>
              </w:rPr>
            </w:r>
            <w:r w:rsidR="00017867">
              <w:rPr>
                <w:noProof/>
                <w:webHidden/>
              </w:rPr>
              <w:fldChar w:fldCharType="separate"/>
            </w:r>
            <w:r w:rsidR="0078795D">
              <w:rPr>
                <w:noProof/>
                <w:webHidden/>
              </w:rPr>
              <w:t>9</w:t>
            </w:r>
            <w:r w:rsidR="00017867">
              <w:rPr>
                <w:noProof/>
                <w:webHidden/>
              </w:rPr>
              <w:fldChar w:fldCharType="end"/>
            </w:r>
          </w:hyperlink>
        </w:p>
        <w:p w14:paraId="76838D04" w14:textId="41797C89"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29" w:history="1">
            <w:r w:rsidR="00017867" w:rsidRPr="004877BB">
              <w:rPr>
                <w:rStyle w:val="af"/>
                <w:noProof/>
              </w:rPr>
              <w:t>2.4</w:t>
            </w:r>
            <w:r w:rsidR="00017867">
              <w:rPr>
                <w:rFonts w:asciiTheme="minorHAnsi" w:eastAsiaTheme="minorEastAsia" w:hAnsiTheme="minorHAnsi" w:cstheme="minorBidi"/>
                <w:smallCaps w:val="0"/>
                <w:noProof/>
                <w:sz w:val="21"/>
                <w:szCs w:val="22"/>
              </w:rPr>
              <w:tab/>
            </w:r>
            <w:r w:rsidR="00017867" w:rsidRPr="004877BB">
              <w:rPr>
                <w:rStyle w:val="af"/>
                <w:noProof/>
              </w:rPr>
              <w:t>故障与调试</w:t>
            </w:r>
            <w:r w:rsidR="00017867">
              <w:rPr>
                <w:noProof/>
                <w:webHidden/>
              </w:rPr>
              <w:tab/>
            </w:r>
            <w:r w:rsidR="00017867">
              <w:rPr>
                <w:noProof/>
                <w:webHidden/>
              </w:rPr>
              <w:fldChar w:fldCharType="begin"/>
            </w:r>
            <w:r w:rsidR="00017867">
              <w:rPr>
                <w:noProof/>
                <w:webHidden/>
              </w:rPr>
              <w:instrText xml:space="preserve"> PAGEREF _Toc502750529 \h </w:instrText>
            </w:r>
            <w:r w:rsidR="00017867">
              <w:rPr>
                <w:noProof/>
                <w:webHidden/>
              </w:rPr>
            </w:r>
            <w:r w:rsidR="00017867">
              <w:rPr>
                <w:noProof/>
                <w:webHidden/>
              </w:rPr>
              <w:fldChar w:fldCharType="separate"/>
            </w:r>
            <w:r w:rsidR="0078795D">
              <w:rPr>
                <w:noProof/>
                <w:webHidden/>
              </w:rPr>
              <w:t>11</w:t>
            </w:r>
            <w:r w:rsidR="00017867">
              <w:rPr>
                <w:noProof/>
                <w:webHidden/>
              </w:rPr>
              <w:fldChar w:fldCharType="end"/>
            </w:r>
          </w:hyperlink>
        </w:p>
        <w:p w14:paraId="1AFE6DFC" w14:textId="7F99C154"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32" w:history="1">
            <w:r w:rsidR="00017867" w:rsidRPr="004877BB">
              <w:rPr>
                <w:rStyle w:val="af"/>
                <w:noProof/>
              </w:rPr>
              <w:t>2.5</w:t>
            </w:r>
            <w:r w:rsidR="00017867">
              <w:rPr>
                <w:rFonts w:asciiTheme="minorHAnsi" w:eastAsiaTheme="minorEastAsia" w:hAnsiTheme="minorHAnsi" w:cstheme="minorBidi"/>
                <w:smallCaps w:val="0"/>
                <w:noProof/>
                <w:sz w:val="21"/>
                <w:szCs w:val="22"/>
              </w:rPr>
              <w:tab/>
            </w:r>
            <w:r w:rsidR="00017867" w:rsidRPr="004877BB">
              <w:rPr>
                <w:rStyle w:val="af"/>
                <w:noProof/>
              </w:rPr>
              <w:t>测试与分析</w:t>
            </w:r>
            <w:r w:rsidR="00017867">
              <w:rPr>
                <w:noProof/>
                <w:webHidden/>
              </w:rPr>
              <w:tab/>
            </w:r>
            <w:r w:rsidR="00017867">
              <w:rPr>
                <w:noProof/>
                <w:webHidden/>
              </w:rPr>
              <w:fldChar w:fldCharType="begin"/>
            </w:r>
            <w:r w:rsidR="00017867">
              <w:rPr>
                <w:noProof/>
                <w:webHidden/>
              </w:rPr>
              <w:instrText xml:space="preserve"> PAGEREF _Toc502750532 \h </w:instrText>
            </w:r>
            <w:r w:rsidR="00017867">
              <w:rPr>
                <w:noProof/>
                <w:webHidden/>
              </w:rPr>
            </w:r>
            <w:r w:rsidR="00017867">
              <w:rPr>
                <w:noProof/>
                <w:webHidden/>
              </w:rPr>
              <w:fldChar w:fldCharType="separate"/>
            </w:r>
            <w:r w:rsidR="0078795D">
              <w:rPr>
                <w:noProof/>
                <w:webHidden/>
              </w:rPr>
              <w:t>12</w:t>
            </w:r>
            <w:r w:rsidR="00017867">
              <w:rPr>
                <w:noProof/>
                <w:webHidden/>
              </w:rPr>
              <w:fldChar w:fldCharType="end"/>
            </w:r>
          </w:hyperlink>
        </w:p>
        <w:p w14:paraId="2DCE26A7" w14:textId="2E1E37E4" w:rsidR="00017867" w:rsidRDefault="00221990">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02750533" w:history="1">
            <w:r w:rsidR="00017867" w:rsidRPr="004877BB">
              <w:rPr>
                <w:rStyle w:val="af"/>
                <w:noProof/>
              </w:rPr>
              <w:t>3</w:t>
            </w:r>
            <w:r w:rsidR="00017867">
              <w:rPr>
                <w:rFonts w:asciiTheme="minorHAnsi" w:eastAsiaTheme="minorEastAsia" w:hAnsiTheme="minorHAnsi" w:cstheme="minorBidi"/>
                <w:b w:val="0"/>
                <w:bCs w:val="0"/>
                <w:caps w:val="0"/>
                <w:noProof/>
                <w:sz w:val="21"/>
                <w:szCs w:val="22"/>
              </w:rPr>
              <w:tab/>
            </w:r>
            <w:r w:rsidR="00017867" w:rsidRPr="004877BB">
              <w:rPr>
                <w:rStyle w:val="af"/>
                <w:noProof/>
              </w:rPr>
              <w:t>CPU</w:t>
            </w:r>
            <w:r w:rsidR="00017867" w:rsidRPr="004877BB">
              <w:rPr>
                <w:rStyle w:val="af"/>
                <w:noProof/>
              </w:rPr>
              <w:t>设计实验</w:t>
            </w:r>
            <w:r w:rsidR="00017867">
              <w:rPr>
                <w:noProof/>
                <w:webHidden/>
              </w:rPr>
              <w:tab/>
            </w:r>
            <w:r w:rsidR="00017867">
              <w:rPr>
                <w:noProof/>
                <w:webHidden/>
              </w:rPr>
              <w:fldChar w:fldCharType="begin"/>
            </w:r>
            <w:r w:rsidR="00017867">
              <w:rPr>
                <w:noProof/>
                <w:webHidden/>
              </w:rPr>
              <w:instrText xml:space="preserve"> PAGEREF _Toc502750533 \h </w:instrText>
            </w:r>
            <w:r w:rsidR="00017867">
              <w:rPr>
                <w:noProof/>
                <w:webHidden/>
              </w:rPr>
            </w:r>
            <w:r w:rsidR="00017867">
              <w:rPr>
                <w:noProof/>
                <w:webHidden/>
              </w:rPr>
              <w:fldChar w:fldCharType="separate"/>
            </w:r>
            <w:r w:rsidR="0078795D">
              <w:rPr>
                <w:noProof/>
                <w:webHidden/>
              </w:rPr>
              <w:t>13</w:t>
            </w:r>
            <w:r w:rsidR="00017867">
              <w:rPr>
                <w:noProof/>
                <w:webHidden/>
              </w:rPr>
              <w:fldChar w:fldCharType="end"/>
            </w:r>
          </w:hyperlink>
        </w:p>
        <w:p w14:paraId="58ADA0CB" w14:textId="628506E0"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34" w:history="1">
            <w:r w:rsidR="00017867" w:rsidRPr="004877BB">
              <w:rPr>
                <w:rStyle w:val="af"/>
                <w:noProof/>
              </w:rPr>
              <w:t>3.1</w:t>
            </w:r>
            <w:r w:rsidR="00017867">
              <w:rPr>
                <w:rFonts w:asciiTheme="minorHAnsi" w:eastAsiaTheme="minorEastAsia" w:hAnsiTheme="minorHAnsi" w:cstheme="minorBidi"/>
                <w:smallCaps w:val="0"/>
                <w:noProof/>
                <w:sz w:val="21"/>
                <w:szCs w:val="22"/>
              </w:rPr>
              <w:tab/>
            </w:r>
            <w:r w:rsidR="00017867" w:rsidRPr="004877BB">
              <w:rPr>
                <w:rStyle w:val="af"/>
                <w:noProof/>
              </w:rPr>
              <w:t>设计要求</w:t>
            </w:r>
            <w:r w:rsidR="00017867">
              <w:rPr>
                <w:noProof/>
                <w:webHidden/>
              </w:rPr>
              <w:tab/>
            </w:r>
            <w:r w:rsidR="00017867">
              <w:rPr>
                <w:noProof/>
                <w:webHidden/>
              </w:rPr>
              <w:fldChar w:fldCharType="begin"/>
            </w:r>
            <w:r w:rsidR="00017867">
              <w:rPr>
                <w:noProof/>
                <w:webHidden/>
              </w:rPr>
              <w:instrText xml:space="preserve"> PAGEREF _Toc502750534 \h </w:instrText>
            </w:r>
            <w:r w:rsidR="00017867">
              <w:rPr>
                <w:noProof/>
                <w:webHidden/>
              </w:rPr>
            </w:r>
            <w:r w:rsidR="00017867">
              <w:rPr>
                <w:noProof/>
                <w:webHidden/>
              </w:rPr>
              <w:fldChar w:fldCharType="separate"/>
            </w:r>
            <w:r w:rsidR="0078795D">
              <w:rPr>
                <w:noProof/>
                <w:webHidden/>
              </w:rPr>
              <w:t>13</w:t>
            </w:r>
            <w:r w:rsidR="00017867">
              <w:rPr>
                <w:noProof/>
                <w:webHidden/>
              </w:rPr>
              <w:fldChar w:fldCharType="end"/>
            </w:r>
          </w:hyperlink>
        </w:p>
        <w:p w14:paraId="17FE7A91" w14:textId="5C924C39"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35" w:history="1">
            <w:r w:rsidR="00017867" w:rsidRPr="004877BB">
              <w:rPr>
                <w:rStyle w:val="af"/>
                <w:noProof/>
              </w:rPr>
              <w:t>3.2</w:t>
            </w:r>
            <w:r w:rsidR="00017867">
              <w:rPr>
                <w:rFonts w:asciiTheme="minorHAnsi" w:eastAsiaTheme="minorEastAsia" w:hAnsiTheme="minorHAnsi" w:cstheme="minorBidi"/>
                <w:smallCaps w:val="0"/>
                <w:noProof/>
                <w:sz w:val="21"/>
                <w:szCs w:val="22"/>
              </w:rPr>
              <w:tab/>
            </w:r>
            <w:r w:rsidR="00017867" w:rsidRPr="004877BB">
              <w:rPr>
                <w:rStyle w:val="af"/>
                <w:noProof/>
              </w:rPr>
              <w:t>方案设计</w:t>
            </w:r>
            <w:r w:rsidR="00017867">
              <w:rPr>
                <w:noProof/>
                <w:webHidden/>
              </w:rPr>
              <w:tab/>
            </w:r>
            <w:r w:rsidR="00017867">
              <w:rPr>
                <w:noProof/>
                <w:webHidden/>
              </w:rPr>
              <w:fldChar w:fldCharType="begin"/>
            </w:r>
            <w:r w:rsidR="00017867">
              <w:rPr>
                <w:noProof/>
                <w:webHidden/>
              </w:rPr>
              <w:instrText xml:space="preserve"> PAGEREF _Toc502750535 \h </w:instrText>
            </w:r>
            <w:r w:rsidR="00017867">
              <w:rPr>
                <w:noProof/>
                <w:webHidden/>
              </w:rPr>
            </w:r>
            <w:r w:rsidR="00017867">
              <w:rPr>
                <w:noProof/>
                <w:webHidden/>
              </w:rPr>
              <w:fldChar w:fldCharType="separate"/>
            </w:r>
            <w:r w:rsidR="0078795D">
              <w:rPr>
                <w:noProof/>
                <w:webHidden/>
              </w:rPr>
              <w:t>14</w:t>
            </w:r>
            <w:r w:rsidR="00017867">
              <w:rPr>
                <w:noProof/>
                <w:webHidden/>
              </w:rPr>
              <w:fldChar w:fldCharType="end"/>
            </w:r>
          </w:hyperlink>
        </w:p>
        <w:p w14:paraId="384756C0" w14:textId="6D0DCB43"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40" w:history="1">
            <w:r w:rsidR="00017867" w:rsidRPr="004877BB">
              <w:rPr>
                <w:rStyle w:val="af"/>
                <w:noProof/>
              </w:rPr>
              <w:t>3.3</w:t>
            </w:r>
            <w:r w:rsidR="00017867">
              <w:rPr>
                <w:rFonts w:asciiTheme="minorHAnsi" w:eastAsiaTheme="minorEastAsia" w:hAnsiTheme="minorHAnsi" w:cstheme="minorBidi"/>
                <w:smallCaps w:val="0"/>
                <w:noProof/>
                <w:sz w:val="21"/>
                <w:szCs w:val="22"/>
              </w:rPr>
              <w:tab/>
            </w:r>
            <w:r w:rsidR="00017867" w:rsidRPr="004877BB">
              <w:rPr>
                <w:rStyle w:val="af"/>
                <w:noProof/>
              </w:rPr>
              <w:t>实验步骤</w:t>
            </w:r>
            <w:r w:rsidR="00017867">
              <w:rPr>
                <w:noProof/>
                <w:webHidden/>
              </w:rPr>
              <w:tab/>
            </w:r>
            <w:r w:rsidR="00017867">
              <w:rPr>
                <w:noProof/>
                <w:webHidden/>
              </w:rPr>
              <w:fldChar w:fldCharType="begin"/>
            </w:r>
            <w:r w:rsidR="00017867">
              <w:rPr>
                <w:noProof/>
                <w:webHidden/>
              </w:rPr>
              <w:instrText xml:space="preserve"> PAGEREF _Toc502750540 \h </w:instrText>
            </w:r>
            <w:r w:rsidR="00017867">
              <w:rPr>
                <w:noProof/>
                <w:webHidden/>
              </w:rPr>
            </w:r>
            <w:r w:rsidR="00017867">
              <w:rPr>
                <w:noProof/>
                <w:webHidden/>
              </w:rPr>
              <w:fldChar w:fldCharType="separate"/>
            </w:r>
            <w:r w:rsidR="0078795D">
              <w:rPr>
                <w:noProof/>
                <w:webHidden/>
              </w:rPr>
              <w:t>16</w:t>
            </w:r>
            <w:r w:rsidR="00017867">
              <w:rPr>
                <w:noProof/>
                <w:webHidden/>
              </w:rPr>
              <w:fldChar w:fldCharType="end"/>
            </w:r>
          </w:hyperlink>
        </w:p>
        <w:p w14:paraId="23D7DF04" w14:textId="5BB7B1EB"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41" w:history="1">
            <w:r w:rsidR="00017867" w:rsidRPr="004877BB">
              <w:rPr>
                <w:rStyle w:val="af"/>
                <w:noProof/>
              </w:rPr>
              <w:t>3.4</w:t>
            </w:r>
            <w:r w:rsidR="00017867">
              <w:rPr>
                <w:rFonts w:asciiTheme="minorHAnsi" w:eastAsiaTheme="minorEastAsia" w:hAnsiTheme="minorHAnsi" w:cstheme="minorBidi"/>
                <w:smallCaps w:val="0"/>
                <w:noProof/>
                <w:sz w:val="21"/>
                <w:szCs w:val="22"/>
              </w:rPr>
              <w:tab/>
            </w:r>
            <w:r w:rsidR="00017867" w:rsidRPr="004877BB">
              <w:rPr>
                <w:rStyle w:val="af"/>
                <w:noProof/>
              </w:rPr>
              <w:t>故障与调试</w:t>
            </w:r>
            <w:r w:rsidR="00017867">
              <w:rPr>
                <w:noProof/>
                <w:webHidden/>
              </w:rPr>
              <w:tab/>
            </w:r>
            <w:r w:rsidR="00017867">
              <w:rPr>
                <w:noProof/>
                <w:webHidden/>
              </w:rPr>
              <w:fldChar w:fldCharType="begin"/>
            </w:r>
            <w:r w:rsidR="00017867">
              <w:rPr>
                <w:noProof/>
                <w:webHidden/>
              </w:rPr>
              <w:instrText xml:space="preserve"> PAGEREF _Toc502750541 \h </w:instrText>
            </w:r>
            <w:r w:rsidR="00017867">
              <w:rPr>
                <w:noProof/>
                <w:webHidden/>
              </w:rPr>
            </w:r>
            <w:r w:rsidR="00017867">
              <w:rPr>
                <w:noProof/>
                <w:webHidden/>
              </w:rPr>
              <w:fldChar w:fldCharType="separate"/>
            </w:r>
            <w:r w:rsidR="0078795D">
              <w:rPr>
                <w:noProof/>
                <w:webHidden/>
              </w:rPr>
              <w:t>19</w:t>
            </w:r>
            <w:r w:rsidR="00017867">
              <w:rPr>
                <w:noProof/>
                <w:webHidden/>
              </w:rPr>
              <w:fldChar w:fldCharType="end"/>
            </w:r>
          </w:hyperlink>
        </w:p>
        <w:p w14:paraId="25EF9EEE" w14:textId="654CFF20"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47" w:history="1">
            <w:r w:rsidR="00017867" w:rsidRPr="004877BB">
              <w:rPr>
                <w:rStyle w:val="af"/>
                <w:noProof/>
              </w:rPr>
              <w:t>3.5</w:t>
            </w:r>
            <w:r w:rsidR="00017867">
              <w:rPr>
                <w:rFonts w:asciiTheme="minorHAnsi" w:eastAsiaTheme="minorEastAsia" w:hAnsiTheme="minorHAnsi" w:cstheme="minorBidi"/>
                <w:smallCaps w:val="0"/>
                <w:noProof/>
                <w:sz w:val="21"/>
                <w:szCs w:val="22"/>
              </w:rPr>
              <w:tab/>
            </w:r>
            <w:r w:rsidR="00017867" w:rsidRPr="004877BB">
              <w:rPr>
                <w:rStyle w:val="af"/>
                <w:noProof/>
              </w:rPr>
              <w:t>测试与分析</w:t>
            </w:r>
            <w:r w:rsidR="00017867">
              <w:rPr>
                <w:noProof/>
                <w:webHidden/>
              </w:rPr>
              <w:tab/>
            </w:r>
            <w:r w:rsidR="00017867">
              <w:rPr>
                <w:noProof/>
                <w:webHidden/>
              </w:rPr>
              <w:fldChar w:fldCharType="begin"/>
            </w:r>
            <w:r w:rsidR="00017867">
              <w:rPr>
                <w:noProof/>
                <w:webHidden/>
              </w:rPr>
              <w:instrText xml:space="preserve"> PAGEREF _Toc502750547 \h </w:instrText>
            </w:r>
            <w:r w:rsidR="00017867">
              <w:rPr>
                <w:noProof/>
                <w:webHidden/>
              </w:rPr>
            </w:r>
            <w:r w:rsidR="00017867">
              <w:rPr>
                <w:noProof/>
                <w:webHidden/>
              </w:rPr>
              <w:fldChar w:fldCharType="separate"/>
            </w:r>
            <w:r w:rsidR="0078795D">
              <w:rPr>
                <w:noProof/>
                <w:webHidden/>
              </w:rPr>
              <w:t>24</w:t>
            </w:r>
            <w:r w:rsidR="00017867">
              <w:rPr>
                <w:noProof/>
                <w:webHidden/>
              </w:rPr>
              <w:fldChar w:fldCharType="end"/>
            </w:r>
          </w:hyperlink>
        </w:p>
        <w:p w14:paraId="74B0C954" w14:textId="0D64AB7E" w:rsidR="00017867" w:rsidRDefault="00221990">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02750548" w:history="1">
            <w:r w:rsidR="00017867" w:rsidRPr="004877BB">
              <w:rPr>
                <w:rStyle w:val="af"/>
                <w:noProof/>
              </w:rPr>
              <w:t>4</w:t>
            </w:r>
            <w:r w:rsidR="00017867">
              <w:rPr>
                <w:rFonts w:asciiTheme="minorHAnsi" w:eastAsiaTheme="minorEastAsia" w:hAnsiTheme="minorHAnsi" w:cstheme="minorBidi"/>
                <w:b w:val="0"/>
                <w:bCs w:val="0"/>
                <w:caps w:val="0"/>
                <w:noProof/>
                <w:sz w:val="21"/>
                <w:szCs w:val="22"/>
              </w:rPr>
              <w:tab/>
            </w:r>
            <w:r w:rsidR="00017867" w:rsidRPr="004877BB">
              <w:rPr>
                <w:rStyle w:val="af"/>
                <w:noProof/>
              </w:rPr>
              <w:t>总结与心得</w:t>
            </w:r>
            <w:r w:rsidR="00017867">
              <w:rPr>
                <w:noProof/>
                <w:webHidden/>
              </w:rPr>
              <w:tab/>
            </w:r>
            <w:r w:rsidR="00017867">
              <w:rPr>
                <w:noProof/>
                <w:webHidden/>
              </w:rPr>
              <w:fldChar w:fldCharType="begin"/>
            </w:r>
            <w:r w:rsidR="00017867">
              <w:rPr>
                <w:noProof/>
                <w:webHidden/>
              </w:rPr>
              <w:instrText xml:space="preserve"> PAGEREF _Toc502750548 \h </w:instrText>
            </w:r>
            <w:r w:rsidR="00017867">
              <w:rPr>
                <w:noProof/>
                <w:webHidden/>
              </w:rPr>
            </w:r>
            <w:r w:rsidR="00017867">
              <w:rPr>
                <w:noProof/>
                <w:webHidden/>
              </w:rPr>
              <w:fldChar w:fldCharType="separate"/>
            </w:r>
            <w:r w:rsidR="0078795D">
              <w:rPr>
                <w:noProof/>
                <w:webHidden/>
              </w:rPr>
              <w:t>27</w:t>
            </w:r>
            <w:r w:rsidR="00017867">
              <w:rPr>
                <w:noProof/>
                <w:webHidden/>
              </w:rPr>
              <w:fldChar w:fldCharType="end"/>
            </w:r>
          </w:hyperlink>
        </w:p>
        <w:p w14:paraId="3D28968C" w14:textId="4B0A7CF2"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49" w:history="1">
            <w:r w:rsidR="00017867" w:rsidRPr="004877BB">
              <w:rPr>
                <w:rStyle w:val="af"/>
                <w:noProof/>
              </w:rPr>
              <w:t>4.1</w:t>
            </w:r>
            <w:r w:rsidR="00017867">
              <w:rPr>
                <w:rFonts w:asciiTheme="minorHAnsi" w:eastAsiaTheme="minorEastAsia" w:hAnsiTheme="minorHAnsi" w:cstheme="minorBidi"/>
                <w:smallCaps w:val="0"/>
                <w:noProof/>
                <w:sz w:val="21"/>
                <w:szCs w:val="22"/>
              </w:rPr>
              <w:tab/>
            </w:r>
            <w:r w:rsidR="00017867" w:rsidRPr="004877BB">
              <w:rPr>
                <w:rStyle w:val="af"/>
                <w:noProof/>
              </w:rPr>
              <w:t>实验总结</w:t>
            </w:r>
            <w:r w:rsidR="00017867">
              <w:rPr>
                <w:noProof/>
                <w:webHidden/>
              </w:rPr>
              <w:tab/>
            </w:r>
            <w:r w:rsidR="00017867">
              <w:rPr>
                <w:noProof/>
                <w:webHidden/>
              </w:rPr>
              <w:fldChar w:fldCharType="begin"/>
            </w:r>
            <w:r w:rsidR="00017867">
              <w:rPr>
                <w:noProof/>
                <w:webHidden/>
              </w:rPr>
              <w:instrText xml:space="preserve"> PAGEREF _Toc502750549 \h </w:instrText>
            </w:r>
            <w:r w:rsidR="00017867">
              <w:rPr>
                <w:noProof/>
                <w:webHidden/>
              </w:rPr>
            </w:r>
            <w:r w:rsidR="00017867">
              <w:rPr>
                <w:noProof/>
                <w:webHidden/>
              </w:rPr>
              <w:fldChar w:fldCharType="separate"/>
            </w:r>
            <w:r w:rsidR="0078795D">
              <w:rPr>
                <w:noProof/>
                <w:webHidden/>
              </w:rPr>
              <w:t>27</w:t>
            </w:r>
            <w:r w:rsidR="00017867">
              <w:rPr>
                <w:noProof/>
                <w:webHidden/>
              </w:rPr>
              <w:fldChar w:fldCharType="end"/>
            </w:r>
          </w:hyperlink>
        </w:p>
        <w:p w14:paraId="35610BDD" w14:textId="5BB8F681" w:rsidR="00017867" w:rsidRDefault="00221990">
          <w:pPr>
            <w:pStyle w:val="22"/>
            <w:tabs>
              <w:tab w:val="left" w:pos="960"/>
              <w:tab w:val="right" w:leader="dot" w:pos="8834"/>
            </w:tabs>
            <w:rPr>
              <w:rFonts w:asciiTheme="minorHAnsi" w:eastAsiaTheme="minorEastAsia" w:hAnsiTheme="minorHAnsi" w:cstheme="minorBidi"/>
              <w:smallCaps w:val="0"/>
              <w:noProof/>
              <w:sz w:val="21"/>
              <w:szCs w:val="22"/>
            </w:rPr>
          </w:pPr>
          <w:hyperlink w:anchor="_Toc502750553" w:history="1">
            <w:r w:rsidR="00017867" w:rsidRPr="004877BB">
              <w:rPr>
                <w:rStyle w:val="af"/>
                <w:noProof/>
              </w:rPr>
              <w:t>4.2</w:t>
            </w:r>
            <w:r w:rsidR="00017867">
              <w:rPr>
                <w:rFonts w:asciiTheme="minorHAnsi" w:eastAsiaTheme="minorEastAsia" w:hAnsiTheme="minorHAnsi" w:cstheme="minorBidi"/>
                <w:smallCaps w:val="0"/>
                <w:noProof/>
                <w:sz w:val="21"/>
                <w:szCs w:val="22"/>
              </w:rPr>
              <w:tab/>
            </w:r>
            <w:r w:rsidR="00017867" w:rsidRPr="004877BB">
              <w:rPr>
                <w:rStyle w:val="af"/>
                <w:noProof/>
              </w:rPr>
              <w:t>实验心得</w:t>
            </w:r>
            <w:r w:rsidR="00017867">
              <w:rPr>
                <w:noProof/>
                <w:webHidden/>
              </w:rPr>
              <w:tab/>
            </w:r>
            <w:r w:rsidR="00017867">
              <w:rPr>
                <w:noProof/>
                <w:webHidden/>
              </w:rPr>
              <w:fldChar w:fldCharType="begin"/>
            </w:r>
            <w:r w:rsidR="00017867">
              <w:rPr>
                <w:noProof/>
                <w:webHidden/>
              </w:rPr>
              <w:instrText xml:space="preserve"> PAGEREF _Toc502750553 \h </w:instrText>
            </w:r>
            <w:r w:rsidR="00017867">
              <w:rPr>
                <w:noProof/>
                <w:webHidden/>
              </w:rPr>
            </w:r>
            <w:r w:rsidR="00017867">
              <w:rPr>
                <w:noProof/>
                <w:webHidden/>
              </w:rPr>
              <w:fldChar w:fldCharType="separate"/>
            </w:r>
            <w:r w:rsidR="0078795D">
              <w:rPr>
                <w:noProof/>
                <w:webHidden/>
              </w:rPr>
              <w:t>28</w:t>
            </w:r>
            <w:r w:rsidR="00017867">
              <w:rPr>
                <w:noProof/>
                <w:webHidden/>
              </w:rPr>
              <w:fldChar w:fldCharType="end"/>
            </w:r>
          </w:hyperlink>
        </w:p>
        <w:p w14:paraId="6710E48A" w14:textId="647F9AF7" w:rsidR="00017867" w:rsidRDefault="00221990">
          <w:pPr>
            <w:pStyle w:val="11"/>
            <w:tabs>
              <w:tab w:val="right" w:leader="dot" w:pos="8834"/>
            </w:tabs>
            <w:rPr>
              <w:rFonts w:asciiTheme="minorHAnsi" w:eastAsiaTheme="minorEastAsia" w:hAnsiTheme="minorHAnsi" w:cstheme="minorBidi"/>
              <w:b w:val="0"/>
              <w:bCs w:val="0"/>
              <w:caps w:val="0"/>
              <w:noProof/>
              <w:sz w:val="21"/>
              <w:szCs w:val="22"/>
            </w:rPr>
          </w:pPr>
          <w:hyperlink w:anchor="_Toc502750554" w:history="1">
            <w:r w:rsidR="00017867" w:rsidRPr="004877BB">
              <w:rPr>
                <w:rStyle w:val="af"/>
                <w:noProof/>
              </w:rPr>
              <w:t>参考文献</w:t>
            </w:r>
            <w:r w:rsidR="00017867">
              <w:rPr>
                <w:noProof/>
                <w:webHidden/>
              </w:rPr>
              <w:tab/>
            </w:r>
            <w:r w:rsidR="00017867">
              <w:rPr>
                <w:noProof/>
                <w:webHidden/>
              </w:rPr>
              <w:fldChar w:fldCharType="begin"/>
            </w:r>
            <w:r w:rsidR="00017867">
              <w:rPr>
                <w:noProof/>
                <w:webHidden/>
              </w:rPr>
              <w:instrText xml:space="preserve"> PAGEREF _Toc502750554 \h </w:instrText>
            </w:r>
            <w:r w:rsidR="00017867">
              <w:rPr>
                <w:noProof/>
                <w:webHidden/>
              </w:rPr>
            </w:r>
            <w:r w:rsidR="00017867">
              <w:rPr>
                <w:noProof/>
                <w:webHidden/>
              </w:rPr>
              <w:fldChar w:fldCharType="separate"/>
            </w:r>
            <w:r w:rsidR="0078795D">
              <w:rPr>
                <w:noProof/>
                <w:webHidden/>
              </w:rPr>
              <w:t>29</w:t>
            </w:r>
            <w:r w:rsidR="00017867">
              <w:rPr>
                <w:noProof/>
                <w:webHidden/>
              </w:rPr>
              <w:fldChar w:fldCharType="end"/>
            </w:r>
          </w:hyperlink>
        </w:p>
        <w:p w14:paraId="655AE930" w14:textId="54FAA2A5" w:rsidR="00017867" w:rsidRDefault="00017867">
          <w:r>
            <w:rPr>
              <w:b/>
              <w:bCs/>
              <w:lang w:val="zh-CN"/>
            </w:rPr>
            <w:fldChar w:fldCharType="end"/>
          </w:r>
        </w:p>
      </w:sdtContent>
    </w:sdt>
    <w:p w14:paraId="3BC495ED" w14:textId="77777777" w:rsidR="006D1776" w:rsidRDefault="006D1776" w:rsidP="00722C98">
      <w:pPr>
        <w:pStyle w:val="10"/>
        <w:numPr>
          <w:ilvl w:val="0"/>
          <w:numId w:val="7"/>
        </w:numPr>
        <w:sectPr w:rsidR="006D1776" w:rsidSect="006D1776">
          <w:headerReference w:type="default" r:id="rId16"/>
          <w:footerReference w:type="default" r:id="rId17"/>
          <w:footnotePr>
            <w:numRestart w:val="eachPage"/>
          </w:footnotePr>
          <w:pgSz w:w="11906" w:h="16838"/>
          <w:pgMar w:top="1843" w:right="1531" w:bottom="1418" w:left="1531" w:header="851" w:footer="992" w:gutter="0"/>
          <w:pgNumType w:fmt="upperRoman" w:start="1"/>
          <w:cols w:space="720"/>
          <w:docGrid w:type="linesAndChars" w:linePitch="459"/>
        </w:sectPr>
      </w:pPr>
      <w:bookmarkStart w:id="6" w:name="_Toc450055519"/>
      <w:bookmarkStart w:id="7" w:name="_Toc499846024"/>
      <w:bookmarkStart w:id="8" w:name="_Toc502750510"/>
    </w:p>
    <w:p w14:paraId="472812F6" w14:textId="51B58538" w:rsidR="000C5960" w:rsidRPr="00207D8A" w:rsidRDefault="00E11701" w:rsidP="00722C98">
      <w:pPr>
        <w:pStyle w:val="10"/>
        <w:numPr>
          <w:ilvl w:val="0"/>
          <w:numId w:val="7"/>
        </w:numPr>
      </w:pPr>
      <w:r>
        <w:rPr>
          <w:rFonts w:hint="eastAsia"/>
        </w:rPr>
        <w:lastRenderedPageBreak/>
        <w:t>MIPS</w:t>
      </w:r>
      <w:r>
        <w:rPr>
          <w:rFonts w:hint="eastAsia"/>
        </w:rPr>
        <w:t>寄存器文件设计实验</w:t>
      </w:r>
      <w:bookmarkEnd w:id="5"/>
      <w:bookmarkEnd w:id="4"/>
      <w:bookmarkEnd w:id="3"/>
      <w:bookmarkEnd w:id="2"/>
      <w:bookmarkEnd w:id="1"/>
      <w:bookmarkEnd w:id="0"/>
      <w:bookmarkEnd w:id="6"/>
      <w:bookmarkEnd w:id="7"/>
      <w:bookmarkEnd w:id="8"/>
    </w:p>
    <w:p w14:paraId="676C476C" w14:textId="77777777" w:rsidR="000C5960" w:rsidRDefault="002C2482" w:rsidP="009A20BE">
      <w:pPr>
        <w:pStyle w:val="2"/>
      </w:pPr>
      <w:bookmarkStart w:id="9" w:name="_Toc499846025"/>
      <w:bookmarkStart w:id="10" w:name="_Toc502750511"/>
      <w:r>
        <w:rPr>
          <w:rFonts w:hint="eastAsia"/>
        </w:rPr>
        <w:t>设计要求</w:t>
      </w:r>
      <w:bookmarkEnd w:id="9"/>
      <w:bookmarkEnd w:id="10"/>
    </w:p>
    <w:p w14:paraId="299003E2" w14:textId="373305B7" w:rsidR="006C7027" w:rsidRDefault="006328C3" w:rsidP="002C2482">
      <w:pPr>
        <w:pStyle w:val="a3"/>
        <w:ind w:firstLineChars="0"/>
      </w:pPr>
      <w:bookmarkStart w:id="11" w:name="_Toc134007858"/>
      <w:bookmarkStart w:id="12" w:name="_Toc135227308"/>
      <w:bookmarkStart w:id="13" w:name="_Toc135227387"/>
      <w:bookmarkStart w:id="14" w:name="_Toc135227509"/>
      <w:bookmarkStart w:id="15" w:name="_Toc266358960"/>
      <w:r>
        <w:rPr>
          <w:rFonts w:hint="eastAsia"/>
        </w:rPr>
        <w:t>利用</w:t>
      </w:r>
      <w:r>
        <w:rPr>
          <w:rFonts w:hint="eastAsia"/>
        </w:rPr>
        <w:t>logisim</w:t>
      </w:r>
      <w:r>
        <w:rPr>
          <w:rFonts w:hint="eastAsia"/>
        </w:rPr>
        <w:t>平台构建一个</w:t>
      </w:r>
      <w:r>
        <w:rPr>
          <w:rFonts w:hint="eastAsia"/>
        </w:rPr>
        <w:t>MIPS</w:t>
      </w:r>
      <w:r>
        <w:rPr>
          <w:rFonts w:hint="eastAsia"/>
        </w:rPr>
        <w:t>寄存器组，内部包含</w:t>
      </w:r>
      <w:r>
        <w:rPr>
          <w:rFonts w:hint="eastAsia"/>
        </w:rPr>
        <w:t>32</w:t>
      </w:r>
      <w:r>
        <w:rPr>
          <w:rFonts w:hint="eastAsia"/>
        </w:rPr>
        <w:t>个</w:t>
      </w:r>
      <w:r>
        <w:rPr>
          <w:rFonts w:hint="eastAsia"/>
        </w:rPr>
        <w:t>32</w:t>
      </w:r>
      <w:r>
        <w:rPr>
          <w:rFonts w:hint="eastAsia"/>
        </w:rPr>
        <w:t>位寄存器。考虑到画图工作量，将</w:t>
      </w:r>
      <w:r>
        <w:rPr>
          <w:rFonts w:hint="eastAsia"/>
        </w:rPr>
        <w:t>32</w:t>
      </w:r>
      <w:r>
        <w:rPr>
          <w:rFonts w:hint="eastAsia"/>
        </w:rPr>
        <w:t>个寄存器缩减为</w:t>
      </w:r>
      <w:r>
        <w:rPr>
          <w:rFonts w:hint="eastAsia"/>
        </w:rPr>
        <w:t>4</w:t>
      </w:r>
      <w:r>
        <w:rPr>
          <w:rFonts w:hint="eastAsia"/>
        </w:rPr>
        <w:t>个寄存器，对于寄存器的输入编号，只取低</w:t>
      </w:r>
      <w:r>
        <w:rPr>
          <w:rFonts w:hint="eastAsia"/>
        </w:rPr>
        <w:t>2</w:t>
      </w:r>
      <w:r>
        <w:rPr>
          <w:rFonts w:hint="eastAsia"/>
        </w:rPr>
        <w:t>位</w:t>
      </w:r>
      <w:r w:rsidR="00EE1237">
        <w:rPr>
          <w:rFonts w:hint="eastAsia"/>
        </w:rPr>
        <w:t>作为寄存器的片选信号</w:t>
      </w:r>
      <w:r>
        <w:rPr>
          <w:rFonts w:hint="eastAsia"/>
        </w:rPr>
        <w:t>，忽略高位。</w:t>
      </w:r>
    </w:p>
    <w:p w14:paraId="3B6F1164" w14:textId="7A02DD4E" w:rsidR="006C7027" w:rsidRPr="006C7027" w:rsidRDefault="006C7027" w:rsidP="006C7027">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w:t>
      </w:r>
      <w:r>
        <w:rPr>
          <w:rFonts w:hint="eastAsia"/>
        </w:rPr>
        <w:t>MIPS寄存器组</w:t>
      </w:r>
      <w:r>
        <w:rPr>
          <w:rFonts w:hint="eastAsia"/>
          <w:noProof/>
        </w:rPr>
        <w:t>芯片</w:t>
      </w:r>
      <w:r w:rsidRPr="00AE5151">
        <w:rPr>
          <w:noProof/>
        </w:rPr>
        <w:t>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6C7027" w:rsidRPr="00DE14F5" w14:paraId="52DDE8F8" w14:textId="77777777" w:rsidTr="00221990">
        <w:trPr>
          <w:jc w:val="center"/>
        </w:trPr>
        <w:tc>
          <w:tcPr>
            <w:tcW w:w="1341" w:type="dxa"/>
            <w:tcBorders>
              <w:top w:val="single" w:sz="12" w:space="0" w:color="008000"/>
              <w:bottom w:val="single" w:sz="8" w:space="0" w:color="008000"/>
            </w:tcBorders>
          </w:tcPr>
          <w:p w14:paraId="03017F55" w14:textId="77777777" w:rsidR="006C7027" w:rsidRDefault="006C7027" w:rsidP="00221990">
            <w:pPr>
              <w:pStyle w:val="aff9"/>
              <w:ind w:firstLineChars="0" w:firstLine="0"/>
              <w:jc w:val="center"/>
            </w:pPr>
            <w:r>
              <w:t>引脚</w:t>
            </w:r>
          </w:p>
        </w:tc>
        <w:tc>
          <w:tcPr>
            <w:tcW w:w="1417" w:type="dxa"/>
            <w:tcBorders>
              <w:top w:val="single" w:sz="12" w:space="0" w:color="008000"/>
              <w:bottom w:val="single" w:sz="8" w:space="0" w:color="008000"/>
            </w:tcBorders>
          </w:tcPr>
          <w:p w14:paraId="6B7E9201" w14:textId="77777777" w:rsidR="006C7027" w:rsidRDefault="006C7027" w:rsidP="00221990">
            <w:pPr>
              <w:pStyle w:val="aff9"/>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71B41E0F" w14:textId="77777777" w:rsidR="006C7027" w:rsidRDefault="006C7027" w:rsidP="00221990">
            <w:pPr>
              <w:pStyle w:val="aff9"/>
              <w:ind w:firstLineChars="0" w:firstLine="0"/>
              <w:jc w:val="center"/>
            </w:pPr>
            <w:r>
              <w:t>位宽</w:t>
            </w:r>
          </w:p>
        </w:tc>
        <w:tc>
          <w:tcPr>
            <w:tcW w:w="3946" w:type="dxa"/>
            <w:tcBorders>
              <w:top w:val="single" w:sz="12" w:space="0" w:color="008000"/>
              <w:bottom w:val="single" w:sz="8" w:space="0" w:color="008000"/>
            </w:tcBorders>
          </w:tcPr>
          <w:p w14:paraId="25F2135F" w14:textId="77777777" w:rsidR="006C7027" w:rsidRDefault="006C7027" w:rsidP="00221990">
            <w:pPr>
              <w:pStyle w:val="aff9"/>
              <w:ind w:firstLineChars="0" w:firstLine="0"/>
            </w:pPr>
            <w:r>
              <w:rPr>
                <w:rFonts w:hint="eastAsia"/>
              </w:rPr>
              <w:t>功能</w:t>
            </w:r>
            <w:r>
              <w:t>描述</w:t>
            </w:r>
          </w:p>
        </w:tc>
      </w:tr>
      <w:tr w:rsidR="006C7027" w:rsidRPr="00DE14F5" w14:paraId="3B7282C6" w14:textId="77777777" w:rsidTr="00221990">
        <w:trPr>
          <w:jc w:val="center"/>
        </w:trPr>
        <w:tc>
          <w:tcPr>
            <w:tcW w:w="1341" w:type="dxa"/>
            <w:tcBorders>
              <w:top w:val="single" w:sz="8" w:space="0" w:color="008000"/>
              <w:bottom w:val="single" w:sz="8" w:space="0" w:color="008000"/>
            </w:tcBorders>
          </w:tcPr>
          <w:p w14:paraId="263F5A8C" w14:textId="77777777" w:rsidR="006C7027" w:rsidRDefault="006C7027" w:rsidP="00221990">
            <w:pPr>
              <w:pStyle w:val="aff9"/>
              <w:ind w:firstLineChars="0" w:firstLine="0"/>
              <w:jc w:val="center"/>
            </w:pPr>
            <w:r>
              <w:t>R1#</w:t>
            </w:r>
          </w:p>
        </w:tc>
        <w:tc>
          <w:tcPr>
            <w:tcW w:w="1417" w:type="dxa"/>
            <w:tcBorders>
              <w:top w:val="single" w:sz="8" w:space="0" w:color="008000"/>
              <w:bottom w:val="single" w:sz="8" w:space="0" w:color="008000"/>
            </w:tcBorders>
          </w:tcPr>
          <w:p w14:paraId="67816847" w14:textId="77777777" w:rsidR="006C7027" w:rsidRDefault="006C7027" w:rsidP="00221990">
            <w:pPr>
              <w:pStyle w:val="aff9"/>
              <w:ind w:firstLineChars="0" w:firstLine="0"/>
              <w:jc w:val="center"/>
            </w:pPr>
            <w:r>
              <w:t>输入</w:t>
            </w:r>
          </w:p>
        </w:tc>
        <w:tc>
          <w:tcPr>
            <w:tcW w:w="851" w:type="dxa"/>
            <w:tcBorders>
              <w:top w:val="single" w:sz="8" w:space="0" w:color="008000"/>
              <w:bottom w:val="single" w:sz="8" w:space="0" w:color="008000"/>
            </w:tcBorders>
          </w:tcPr>
          <w:p w14:paraId="6A8A4734" w14:textId="77777777" w:rsidR="006C7027" w:rsidRDefault="006C7027" w:rsidP="00221990">
            <w:pPr>
              <w:pStyle w:val="aff9"/>
              <w:ind w:firstLineChars="0" w:firstLine="0"/>
              <w:jc w:val="center"/>
            </w:pPr>
            <w:r>
              <w:rPr>
                <w:rFonts w:hint="eastAsia"/>
              </w:rPr>
              <w:t>5</w:t>
            </w:r>
          </w:p>
        </w:tc>
        <w:tc>
          <w:tcPr>
            <w:tcW w:w="3946" w:type="dxa"/>
            <w:tcBorders>
              <w:top w:val="single" w:sz="8" w:space="0" w:color="008000"/>
              <w:bottom w:val="single" w:sz="8" w:space="0" w:color="008000"/>
            </w:tcBorders>
          </w:tcPr>
          <w:p w14:paraId="55DA86CE" w14:textId="77777777" w:rsidR="006C7027" w:rsidRDefault="006C7027" w:rsidP="00221990">
            <w:pPr>
              <w:pStyle w:val="aff9"/>
              <w:ind w:firstLineChars="0" w:firstLine="0"/>
            </w:pPr>
            <w:r>
              <w:rPr>
                <w:rFonts w:hint="eastAsia"/>
              </w:rPr>
              <w:t>读寄存器</w:t>
            </w:r>
            <w:r>
              <w:rPr>
                <w:rFonts w:hint="eastAsia"/>
              </w:rPr>
              <w:t>1</w:t>
            </w:r>
            <w:r>
              <w:rPr>
                <w:rFonts w:hint="eastAsia"/>
              </w:rPr>
              <w:t>编号</w:t>
            </w:r>
          </w:p>
        </w:tc>
      </w:tr>
      <w:tr w:rsidR="006C7027" w:rsidRPr="00DE14F5" w14:paraId="2E10F107" w14:textId="77777777" w:rsidTr="00221990">
        <w:trPr>
          <w:jc w:val="center"/>
        </w:trPr>
        <w:tc>
          <w:tcPr>
            <w:tcW w:w="1341" w:type="dxa"/>
            <w:tcBorders>
              <w:top w:val="single" w:sz="8" w:space="0" w:color="008000"/>
              <w:bottom w:val="single" w:sz="8" w:space="0" w:color="008000"/>
            </w:tcBorders>
          </w:tcPr>
          <w:p w14:paraId="330FBC06" w14:textId="77777777" w:rsidR="006C7027" w:rsidRDefault="006C7027" w:rsidP="00221990">
            <w:pPr>
              <w:pStyle w:val="aff9"/>
              <w:ind w:firstLineChars="0" w:firstLine="0"/>
              <w:jc w:val="center"/>
            </w:pPr>
            <w:r>
              <w:t>R2#</w:t>
            </w:r>
          </w:p>
        </w:tc>
        <w:tc>
          <w:tcPr>
            <w:tcW w:w="1417" w:type="dxa"/>
            <w:tcBorders>
              <w:top w:val="single" w:sz="8" w:space="0" w:color="008000"/>
              <w:bottom w:val="single" w:sz="8" w:space="0" w:color="008000"/>
            </w:tcBorders>
          </w:tcPr>
          <w:p w14:paraId="7DAD00B3" w14:textId="77777777" w:rsidR="006C7027" w:rsidRDefault="006C7027" w:rsidP="00221990">
            <w:pPr>
              <w:pStyle w:val="aff9"/>
              <w:ind w:firstLineChars="0" w:firstLine="0"/>
              <w:jc w:val="center"/>
            </w:pPr>
            <w:r>
              <w:t>输入</w:t>
            </w:r>
          </w:p>
        </w:tc>
        <w:tc>
          <w:tcPr>
            <w:tcW w:w="851" w:type="dxa"/>
            <w:tcBorders>
              <w:top w:val="single" w:sz="8" w:space="0" w:color="008000"/>
              <w:bottom w:val="single" w:sz="8" w:space="0" w:color="008000"/>
            </w:tcBorders>
          </w:tcPr>
          <w:p w14:paraId="7100E104" w14:textId="77777777" w:rsidR="006C7027" w:rsidRDefault="006C7027" w:rsidP="00221990">
            <w:pPr>
              <w:pStyle w:val="aff9"/>
              <w:ind w:firstLineChars="0" w:firstLine="0"/>
              <w:jc w:val="center"/>
            </w:pPr>
            <w:r>
              <w:rPr>
                <w:rFonts w:hint="eastAsia"/>
              </w:rPr>
              <w:t>5</w:t>
            </w:r>
          </w:p>
        </w:tc>
        <w:tc>
          <w:tcPr>
            <w:tcW w:w="3946" w:type="dxa"/>
            <w:tcBorders>
              <w:top w:val="single" w:sz="8" w:space="0" w:color="008000"/>
              <w:bottom w:val="single" w:sz="8" w:space="0" w:color="008000"/>
            </w:tcBorders>
          </w:tcPr>
          <w:p w14:paraId="49C53862" w14:textId="77777777" w:rsidR="006C7027" w:rsidRDefault="006C7027" w:rsidP="00221990">
            <w:pPr>
              <w:pStyle w:val="aff9"/>
              <w:ind w:firstLineChars="0" w:firstLine="0"/>
            </w:pPr>
            <w:r>
              <w:rPr>
                <w:rFonts w:hint="eastAsia"/>
              </w:rPr>
              <w:t>读寄存器</w:t>
            </w:r>
            <w:r>
              <w:rPr>
                <w:rFonts w:hint="eastAsia"/>
              </w:rPr>
              <w:t>2</w:t>
            </w:r>
            <w:r>
              <w:rPr>
                <w:rFonts w:hint="eastAsia"/>
              </w:rPr>
              <w:t>编号</w:t>
            </w:r>
          </w:p>
        </w:tc>
      </w:tr>
      <w:tr w:rsidR="006C7027" w:rsidRPr="00DE14F5" w14:paraId="27700329" w14:textId="77777777" w:rsidTr="00221990">
        <w:trPr>
          <w:jc w:val="center"/>
        </w:trPr>
        <w:tc>
          <w:tcPr>
            <w:tcW w:w="1341" w:type="dxa"/>
            <w:tcBorders>
              <w:top w:val="single" w:sz="8" w:space="0" w:color="008000"/>
              <w:bottom w:val="single" w:sz="8" w:space="0" w:color="008000"/>
            </w:tcBorders>
          </w:tcPr>
          <w:p w14:paraId="5AFB62D2" w14:textId="77777777" w:rsidR="006C7027" w:rsidRDefault="006C7027" w:rsidP="00221990">
            <w:pPr>
              <w:pStyle w:val="aff9"/>
              <w:ind w:firstLineChars="0" w:firstLine="0"/>
              <w:jc w:val="center"/>
            </w:pPr>
            <w:r>
              <w:t>W#</w:t>
            </w:r>
          </w:p>
        </w:tc>
        <w:tc>
          <w:tcPr>
            <w:tcW w:w="1417" w:type="dxa"/>
            <w:tcBorders>
              <w:top w:val="single" w:sz="8" w:space="0" w:color="008000"/>
              <w:bottom w:val="single" w:sz="8" w:space="0" w:color="008000"/>
            </w:tcBorders>
          </w:tcPr>
          <w:p w14:paraId="790B04DA" w14:textId="77777777" w:rsidR="006C7027" w:rsidRDefault="006C7027" w:rsidP="00221990">
            <w:pPr>
              <w:pStyle w:val="aff9"/>
              <w:ind w:firstLineChars="0" w:firstLine="0"/>
              <w:jc w:val="center"/>
            </w:pPr>
            <w:r>
              <w:t>输入</w:t>
            </w:r>
          </w:p>
        </w:tc>
        <w:tc>
          <w:tcPr>
            <w:tcW w:w="851" w:type="dxa"/>
            <w:tcBorders>
              <w:top w:val="single" w:sz="8" w:space="0" w:color="008000"/>
              <w:bottom w:val="single" w:sz="8" w:space="0" w:color="008000"/>
            </w:tcBorders>
          </w:tcPr>
          <w:p w14:paraId="36C614FC" w14:textId="77777777" w:rsidR="006C7027" w:rsidRDefault="006C7027" w:rsidP="00221990">
            <w:pPr>
              <w:pStyle w:val="aff9"/>
              <w:ind w:firstLineChars="0" w:firstLine="0"/>
              <w:jc w:val="center"/>
            </w:pPr>
            <w:r>
              <w:rPr>
                <w:rFonts w:hint="eastAsia"/>
              </w:rPr>
              <w:t>5</w:t>
            </w:r>
          </w:p>
        </w:tc>
        <w:tc>
          <w:tcPr>
            <w:tcW w:w="3946" w:type="dxa"/>
            <w:tcBorders>
              <w:top w:val="single" w:sz="8" w:space="0" w:color="008000"/>
              <w:bottom w:val="single" w:sz="8" w:space="0" w:color="008000"/>
            </w:tcBorders>
          </w:tcPr>
          <w:p w14:paraId="681FCFB3" w14:textId="77777777" w:rsidR="006C7027" w:rsidRDefault="006C7027" w:rsidP="00221990">
            <w:pPr>
              <w:pStyle w:val="aff9"/>
              <w:ind w:firstLineChars="0" w:firstLine="0"/>
            </w:pPr>
            <w:r>
              <w:rPr>
                <w:rFonts w:hint="eastAsia"/>
              </w:rPr>
              <w:t>写入寄存器编号</w:t>
            </w:r>
          </w:p>
        </w:tc>
      </w:tr>
      <w:tr w:rsidR="006C7027" w:rsidRPr="00DE14F5" w14:paraId="435E569D" w14:textId="77777777" w:rsidTr="00221990">
        <w:trPr>
          <w:jc w:val="center"/>
        </w:trPr>
        <w:tc>
          <w:tcPr>
            <w:tcW w:w="1341" w:type="dxa"/>
            <w:tcBorders>
              <w:top w:val="single" w:sz="8" w:space="0" w:color="008000"/>
              <w:bottom w:val="single" w:sz="8" w:space="0" w:color="008000"/>
            </w:tcBorders>
          </w:tcPr>
          <w:p w14:paraId="0F35FC69" w14:textId="77777777" w:rsidR="006C7027" w:rsidRDefault="006C7027" w:rsidP="00221990">
            <w:pPr>
              <w:pStyle w:val="aff9"/>
              <w:ind w:firstLineChars="0" w:firstLine="0"/>
              <w:jc w:val="center"/>
            </w:pPr>
            <w:r>
              <w:t>Din</w:t>
            </w:r>
          </w:p>
        </w:tc>
        <w:tc>
          <w:tcPr>
            <w:tcW w:w="1417" w:type="dxa"/>
            <w:tcBorders>
              <w:top w:val="single" w:sz="8" w:space="0" w:color="008000"/>
              <w:bottom w:val="single" w:sz="8" w:space="0" w:color="008000"/>
            </w:tcBorders>
          </w:tcPr>
          <w:p w14:paraId="25210AAF" w14:textId="77777777" w:rsidR="006C7027" w:rsidRDefault="006C7027" w:rsidP="00221990">
            <w:pPr>
              <w:pStyle w:val="aff9"/>
              <w:ind w:firstLineChars="0" w:firstLine="0"/>
              <w:jc w:val="center"/>
            </w:pPr>
            <w:r>
              <w:t>输</w:t>
            </w:r>
            <w:r>
              <w:rPr>
                <w:rFonts w:hint="eastAsia"/>
              </w:rPr>
              <w:t>入</w:t>
            </w:r>
          </w:p>
        </w:tc>
        <w:tc>
          <w:tcPr>
            <w:tcW w:w="851" w:type="dxa"/>
            <w:tcBorders>
              <w:top w:val="single" w:sz="8" w:space="0" w:color="008000"/>
              <w:bottom w:val="single" w:sz="8" w:space="0" w:color="008000"/>
            </w:tcBorders>
          </w:tcPr>
          <w:p w14:paraId="7FA39A6F" w14:textId="77777777" w:rsidR="006C7027" w:rsidRDefault="006C7027" w:rsidP="00221990">
            <w:pPr>
              <w:pStyle w:val="aff9"/>
              <w:ind w:firstLineChars="0" w:firstLine="0"/>
              <w:jc w:val="center"/>
            </w:pPr>
            <w:r>
              <w:rPr>
                <w:rFonts w:hint="eastAsia"/>
              </w:rPr>
              <w:t>32</w:t>
            </w:r>
          </w:p>
        </w:tc>
        <w:tc>
          <w:tcPr>
            <w:tcW w:w="3946" w:type="dxa"/>
            <w:tcBorders>
              <w:top w:val="single" w:sz="8" w:space="0" w:color="008000"/>
              <w:bottom w:val="single" w:sz="8" w:space="0" w:color="008000"/>
            </w:tcBorders>
          </w:tcPr>
          <w:p w14:paraId="4268A3BD" w14:textId="77777777" w:rsidR="006C7027" w:rsidRDefault="006C7027" w:rsidP="00221990">
            <w:pPr>
              <w:pStyle w:val="aff9"/>
              <w:ind w:firstLineChars="0" w:firstLine="0"/>
            </w:pPr>
            <w:r>
              <w:rPr>
                <w:rFonts w:hint="eastAsia"/>
              </w:rPr>
              <w:t>写入数据</w:t>
            </w:r>
          </w:p>
        </w:tc>
      </w:tr>
      <w:tr w:rsidR="006C7027" w:rsidRPr="00DE14F5" w14:paraId="091B1E9A" w14:textId="77777777" w:rsidTr="00221990">
        <w:trPr>
          <w:jc w:val="center"/>
        </w:trPr>
        <w:tc>
          <w:tcPr>
            <w:tcW w:w="1341" w:type="dxa"/>
            <w:tcBorders>
              <w:top w:val="single" w:sz="8" w:space="0" w:color="008000"/>
              <w:bottom w:val="single" w:sz="8" w:space="0" w:color="008000"/>
            </w:tcBorders>
          </w:tcPr>
          <w:p w14:paraId="152D8D6B" w14:textId="77777777" w:rsidR="006C7027" w:rsidRDefault="006C7027" w:rsidP="00221990">
            <w:pPr>
              <w:pStyle w:val="aff9"/>
              <w:ind w:firstLineChars="0" w:firstLine="0"/>
              <w:jc w:val="center"/>
            </w:pPr>
            <w:r>
              <w:t>WE</w:t>
            </w:r>
          </w:p>
        </w:tc>
        <w:tc>
          <w:tcPr>
            <w:tcW w:w="1417" w:type="dxa"/>
            <w:tcBorders>
              <w:top w:val="single" w:sz="8" w:space="0" w:color="008000"/>
              <w:bottom w:val="single" w:sz="8" w:space="0" w:color="008000"/>
            </w:tcBorders>
          </w:tcPr>
          <w:p w14:paraId="0F97072F" w14:textId="77777777" w:rsidR="006C7027" w:rsidRDefault="006C7027" w:rsidP="00221990">
            <w:pPr>
              <w:pStyle w:val="aff9"/>
              <w:ind w:firstLineChars="0" w:firstLine="0"/>
              <w:jc w:val="center"/>
            </w:pPr>
            <w:r>
              <w:t>输</w:t>
            </w:r>
            <w:r>
              <w:rPr>
                <w:rFonts w:hint="eastAsia"/>
              </w:rPr>
              <w:t>入</w:t>
            </w:r>
          </w:p>
        </w:tc>
        <w:tc>
          <w:tcPr>
            <w:tcW w:w="851" w:type="dxa"/>
            <w:tcBorders>
              <w:top w:val="single" w:sz="8" w:space="0" w:color="008000"/>
              <w:bottom w:val="single" w:sz="8" w:space="0" w:color="008000"/>
            </w:tcBorders>
          </w:tcPr>
          <w:p w14:paraId="2FFB4A3A" w14:textId="77777777" w:rsidR="006C7027" w:rsidRDefault="006C7027" w:rsidP="00221990">
            <w:pPr>
              <w:pStyle w:val="aff9"/>
              <w:ind w:firstLineChars="0" w:firstLine="0"/>
              <w:jc w:val="center"/>
            </w:pPr>
            <w:r>
              <w:rPr>
                <w:rFonts w:hint="eastAsia"/>
              </w:rPr>
              <w:t>1</w:t>
            </w:r>
          </w:p>
        </w:tc>
        <w:tc>
          <w:tcPr>
            <w:tcW w:w="3946" w:type="dxa"/>
            <w:tcBorders>
              <w:top w:val="single" w:sz="8" w:space="0" w:color="008000"/>
              <w:bottom w:val="single" w:sz="8" w:space="0" w:color="008000"/>
            </w:tcBorders>
          </w:tcPr>
          <w:p w14:paraId="565B56BB" w14:textId="77777777" w:rsidR="006C7027" w:rsidRDefault="006C7027" w:rsidP="00221990">
            <w:pPr>
              <w:pStyle w:val="aff9"/>
              <w:ind w:firstLineChars="0" w:firstLine="0"/>
            </w:pPr>
            <w:r>
              <w:rPr>
                <w:rFonts w:hint="eastAsia"/>
              </w:rPr>
              <w:t>写使能，为</w:t>
            </w:r>
            <w:r>
              <w:rPr>
                <w:rFonts w:hint="eastAsia"/>
              </w:rPr>
              <w:t>1</w:t>
            </w:r>
            <w:r>
              <w:rPr>
                <w:rFonts w:hint="eastAsia"/>
              </w:rPr>
              <w:t>时</w:t>
            </w:r>
            <w:r>
              <w:rPr>
                <w:rFonts w:hint="eastAsia"/>
              </w:rPr>
              <w:t>CLK</w:t>
            </w:r>
            <w:r>
              <w:rPr>
                <w:rFonts w:hint="eastAsia"/>
              </w:rPr>
              <w:t>上跳沿将</w:t>
            </w:r>
            <w:r>
              <w:rPr>
                <w:rFonts w:hint="eastAsia"/>
              </w:rPr>
              <w:t>Din</w:t>
            </w:r>
            <w:r>
              <w:rPr>
                <w:rFonts w:hint="eastAsia"/>
              </w:rPr>
              <w:t>数据写入</w:t>
            </w:r>
            <w:r>
              <w:rPr>
                <w:rFonts w:hint="eastAsia"/>
              </w:rPr>
              <w:t>W#</w:t>
            </w:r>
            <w:r>
              <w:rPr>
                <w:rFonts w:hint="eastAsia"/>
              </w:rPr>
              <w:t>寄存器</w:t>
            </w:r>
            <w:r>
              <w:t xml:space="preserve"> </w:t>
            </w:r>
          </w:p>
        </w:tc>
      </w:tr>
      <w:tr w:rsidR="006C7027" w:rsidRPr="00DE14F5" w14:paraId="544CCD47" w14:textId="77777777" w:rsidTr="00221990">
        <w:trPr>
          <w:jc w:val="center"/>
        </w:trPr>
        <w:tc>
          <w:tcPr>
            <w:tcW w:w="1341" w:type="dxa"/>
            <w:tcBorders>
              <w:top w:val="single" w:sz="8" w:space="0" w:color="008000"/>
              <w:bottom w:val="single" w:sz="8" w:space="0" w:color="008000"/>
            </w:tcBorders>
          </w:tcPr>
          <w:p w14:paraId="7071A52D" w14:textId="77777777" w:rsidR="006C7027" w:rsidRDefault="006C7027" w:rsidP="00221990">
            <w:pPr>
              <w:pStyle w:val="aff9"/>
              <w:ind w:firstLineChars="0" w:firstLine="0"/>
              <w:jc w:val="center"/>
            </w:pPr>
            <w:r>
              <w:rPr>
                <w:rFonts w:hint="eastAsia"/>
              </w:rPr>
              <w:t>CLK</w:t>
            </w:r>
          </w:p>
        </w:tc>
        <w:tc>
          <w:tcPr>
            <w:tcW w:w="1417" w:type="dxa"/>
            <w:tcBorders>
              <w:top w:val="single" w:sz="8" w:space="0" w:color="008000"/>
              <w:bottom w:val="single" w:sz="8" w:space="0" w:color="008000"/>
            </w:tcBorders>
          </w:tcPr>
          <w:p w14:paraId="52DAA822" w14:textId="77777777" w:rsidR="006C7027" w:rsidRDefault="006C7027" w:rsidP="00221990">
            <w:pPr>
              <w:pStyle w:val="aff9"/>
              <w:ind w:firstLineChars="0" w:firstLine="0"/>
              <w:jc w:val="center"/>
            </w:pPr>
            <w:r>
              <w:rPr>
                <w:rFonts w:hint="eastAsia"/>
              </w:rPr>
              <w:t>输入</w:t>
            </w:r>
          </w:p>
        </w:tc>
        <w:tc>
          <w:tcPr>
            <w:tcW w:w="851" w:type="dxa"/>
            <w:tcBorders>
              <w:top w:val="single" w:sz="8" w:space="0" w:color="008000"/>
              <w:bottom w:val="single" w:sz="8" w:space="0" w:color="008000"/>
            </w:tcBorders>
          </w:tcPr>
          <w:p w14:paraId="2970F2B3" w14:textId="77777777" w:rsidR="006C7027" w:rsidRDefault="006C7027" w:rsidP="00221990">
            <w:pPr>
              <w:pStyle w:val="aff9"/>
              <w:ind w:firstLineChars="0" w:firstLine="0"/>
              <w:jc w:val="center"/>
            </w:pPr>
            <w:r>
              <w:rPr>
                <w:rFonts w:hint="eastAsia"/>
              </w:rPr>
              <w:t>1</w:t>
            </w:r>
          </w:p>
        </w:tc>
        <w:tc>
          <w:tcPr>
            <w:tcW w:w="3946" w:type="dxa"/>
            <w:tcBorders>
              <w:top w:val="single" w:sz="8" w:space="0" w:color="008000"/>
              <w:bottom w:val="single" w:sz="8" w:space="0" w:color="008000"/>
            </w:tcBorders>
          </w:tcPr>
          <w:p w14:paraId="6D1B8867" w14:textId="77777777" w:rsidR="006C7027" w:rsidRDefault="006C7027" w:rsidP="00221990">
            <w:pPr>
              <w:pStyle w:val="aff9"/>
              <w:ind w:firstLineChars="0" w:firstLine="0"/>
            </w:pPr>
            <w:r>
              <w:rPr>
                <w:rFonts w:hint="eastAsia"/>
              </w:rPr>
              <w:t>时钟信号，上跳沿有效</w:t>
            </w:r>
          </w:p>
        </w:tc>
      </w:tr>
      <w:tr w:rsidR="006C7027" w:rsidRPr="00DE14F5" w14:paraId="436B1D7C" w14:textId="77777777" w:rsidTr="00221990">
        <w:trPr>
          <w:jc w:val="center"/>
        </w:trPr>
        <w:tc>
          <w:tcPr>
            <w:tcW w:w="1341" w:type="dxa"/>
            <w:tcBorders>
              <w:top w:val="single" w:sz="8" w:space="0" w:color="008000"/>
              <w:bottom w:val="single" w:sz="8" w:space="0" w:color="008000"/>
            </w:tcBorders>
          </w:tcPr>
          <w:p w14:paraId="216C125C" w14:textId="77777777" w:rsidR="006C7027" w:rsidRDefault="006C7027" w:rsidP="00221990">
            <w:pPr>
              <w:pStyle w:val="aff9"/>
              <w:ind w:firstLineChars="0" w:firstLine="0"/>
              <w:jc w:val="center"/>
            </w:pPr>
            <w:r>
              <w:rPr>
                <w:rFonts w:hint="eastAsia"/>
              </w:rPr>
              <w:t>R1</w:t>
            </w:r>
          </w:p>
        </w:tc>
        <w:tc>
          <w:tcPr>
            <w:tcW w:w="1417" w:type="dxa"/>
            <w:tcBorders>
              <w:top w:val="single" w:sz="8" w:space="0" w:color="008000"/>
              <w:bottom w:val="single" w:sz="8" w:space="0" w:color="008000"/>
            </w:tcBorders>
          </w:tcPr>
          <w:p w14:paraId="4A0906AC" w14:textId="77777777" w:rsidR="006C7027" w:rsidRDefault="006C7027" w:rsidP="00221990">
            <w:pPr>
              <w:pStyle w:val="aff9"/>
              <w:ind w:firstLineChars="0" w:firstLine="0"/>
              <w:jc w:val="center"/>
            </w:pPr>
            <w:r>
              <w:rPr>
                <w:rFonts w:hint="eastAsia"/>
              </w:rPr>
              <w:t>输出</w:t>
            </w:r>
          </w:p>
        </w:tc>
        <w:tc>
          <w:tcPr>
            <w:tcW w:w="851" w:type="dxa"/>
            <w:tcBorders>
              <w:top w:val="single" w:sz="8" w:space="0" w:color="008000"/>
              <w:bottom w:val="single" w:sz="8" w:space="0" w:color="008000"/>
            </w:tcBorders>
          </w:tcPr>
          <w:p w14:paraId="5751D79D" w14:textId="77777777" w:rsidR="006C7027" w:rsidRDefault="006C7027" w:rsidP="00221990">
            <w:pPr>
              <w:pStyle w:val="aff9"/>
              <w:ind w:firstLineChars="0" w:firstLine="0"/>
              <w:jc w:val="center"/>
            </w:pPr>
            <w:r>
              <w:rPr>
                <w:rFonts w:hint="eastAsia"/>
              </w:rPr>
              <w:t>32</w:t>
            </w:r>
          </w:p>
        </w:tc>
        <w:tc>
          <w:tcPr>
            <w:tcW w:w="3946" w:type="dxa"/>
            <w:tcBorders>
              <w:top w:val="single" w:sz="8" w:space="0" w:color="008000"/>
              <w:bottom w:val="single" w:sz="8" w:space="0" w:color="008000"/>
            </w:tcBorders>
          </w:tcPr>
          <w:p w14:paraId="79C987C9" w14:textId="77777777" w:rsidR="006C7027" w:rsidRDefault="006C7027" w:rsidP="00221990">
            <w:pPr>
              <w:pStyle w:val="aff9"/>
              <w:ind w:firstLineChars="0" w:firstLine="0"/>
            </w:pPr>
            <w:r>
              <w:rPr>
                <w:rFonts w:hint="eastAsia"/>
              </w:rPr>
              <w:t>R1#</w:t>
            </w:r>
            <w:r>
              <w:rPr>
                <w:rFonts w:hint="eastAsia"/>
              </w:rPr>
              <w:t>寄存器的值</w:t>
            </w:r>
          </w:p>
        </w:tc>
      </w:tr>
      <w:tr w:rsidR="006C7027" w:rsidRPr="00DE14F5" w14:paraId="190A510D" w14:textId="77777777" w:rsidTr="00221990">
        <w:trPr>
          <w:jc w:val="center"/>
        </w:trPr>
        <w:tc>
          <w:tcPr>
            <w:tcW w:w="1341" w:type="dxa"/>
            <w:tcBorders>
              <w:top w:val="single" w:sz="8" w:space="0" w:color="008000"/>
              <w:bottom w:val="single" w:sz="8" w:space="0" w:color="008000"/>
            </w:tcBorders>
          </w:tcPr>
          <w:p w14:paraId="7F56F470" w14:textId="77777777" w:rsidR="006C7027" w:rsidRDefault="006C7027" w:rsidP="00221990">
            <w:pPr>
              <w:pStyle w:val="aff9"/>
              <w:ind w:firstLineChars="0" w:firstLine="0"/>
              <w:jc w:val="center"/>
            </w:pPr>
            <w:r>
              <w:rPr>
                <w:rFonts w:hint="eastAsia"/>
              </w:rPr>
              <w:t>R2</w:t>
            </w:r>
          </w:p>
        </w:tc>
        <w:tc>
          <w:tcPr>
            <w:tcW w:w="1417" w:type="dxa"/>
            <w:tcBorders>
              <w:top w:val="single" w:sz="8" w:space="0" w:color="008000"/>
              <w:bottom w:val="single" w:sz="8" w:space="0" w:color="008000"/>
            </w:tcBorders>
          </w:tcPr>
          <w:p w14:paraId="45EC5716" w14:textId="77777777" w:rsidR="006C7027" w:rsidRDefault="006C7027" w:rsidP="00221990">
            <w:pPr>
              <w:pStyle w:val="aff9"/>
              <w:ind w:firstLineChars="0" w:firstLine="0"/>
              <w:jc w:val="center"/>
            </w:pPr>
            <w:r>
              <w:rPr>
                <w:rFonts w:hint="eastAsia"/>
              </w:rPr>
              <w:t>输出</w:t>
            </w:r>
          </w:p>
        </w:tc>
        <w:tc>
          <w:tcPr>
            <w:tcW w:w="851" w:type="dxa"/>
            <w:tcBorders>
              <w:top w:val="single" w:sz="8" w:space="0" w:color="008000"/>
              <w:bottom w:val="single" w:sz="8" w:space="0" w:color="008000"/>
            </w:tcBorders>
          </w:tcPr>
          <w:p w14:paraId="16D5BE23" w14:textId="77777777" w:rsidR="006C7027" w:rsidRDefault="006C7027" w:rsidP="00221990">
            <w:pPr>
              <w:pStyle w:val="aff9"/>
              <w:ind w:firstLineChars="0" w:firstLine="0"/>
              <w:jc w:val="center"/>
            </w:pPr>
            <w:r>
              <w:rPr>
                <w:rFonts w:hint="eastAsia"/>
              </w:rPr>
              <w:t>32</w:t>
            </w:r>
          </w:p>
        </w:tc>
        <w:tc>
          <w:tcPr>
            <w:tcW w:w="3946" w:type="dxa"/>
            <w:tcBorders>
              <w:top w:val="single" w:sz="8" w:space="0" w:color="008000"/>
              <w:bottom w:val="single" w:sz="8" w:space="0" w:color="008000"/>
            </w:tcBorders>
          </w:tcPr>
          <w:p w14:paraId="20EC01B5" w14:textId="77777777" w:rsidR="006C7027" w:rsidRDefault="006C7027" w:rsidP="00221990">
            <w:pPr>
              <w:pStyle w:val="aff9"/>
              <w:ind w:firstLineChars="0" w:firstLine="0"/>
            </w:pPr>
            <w:r>
              <w:rPr>
                <w:rFonts w:hint="eastAsia"/>
              </w:rPr>
              <w:t>R2#</w:t>
            </w:r>
            <w:r>
              <w:rPr>
                <w:rFonts w:hint="eastAsia"/>
              </w:rPr>
              <w:t>寄存器的值</w:t>
            </w:r>
          </w:p>
        </w:tc>
      </w:tr>
      <w:tr w:rsidR="006C7027" w:rsidRPr="00DE14F5" w14:paraId="294668B9" w14:textId="77777777" w:rsidTr="00221990">
        <w:trPr>
          <w:jc w:val="center"/>
        </w:trPr>
        <w:tc>
          <w:tcPr>
            <w:tcW w:w="1341" w:type="dxa"/>
            <w:tcBorders>
              <w:top w:val="single" w:sz="8" w:space="0" w:color="008000"/>
              <w:bottom w:val="single" w:sz="8" w:space="0" w:color="008000"/>
            </w:tcBorders>
          </w:tcPr>
          <w:p w14:paraId="3BD42076" w14:textId="77777777" w:rsidR="006C7027" w:rsidRDefault="006C7027" w:rsidP="00221990">
            <w:pPr>
              <w:pStyle w:val="aff9"/>
              <w:ind w:firstLineChars="0" w:firstLine="0"/>
              <w:jc w:val="center"/>
            </w:pPr>
            <w:r>
              <w:rPr>
                <w:rFonts w:hint="eastAsia"/>
              </w:rPr>
              <w:t>$s0</w:t>
            </w:r>
          </w:p>
        </w:tc>
        <w:tc>
          <w:tcPr>
            <w:tcW w:w="1417" w:type="dxa"/>
            <w:tcBorders>
              <w:top w:val="single" w:sz="8" w:space="0" w:color="008000"/>
              <w:bottom w:val="single" w:sz="8" w:space="0" w:color="008000"/>
            </w:tcBorders>
          </w:tcPr>
          <w:p w14:paraId="53EE264F" w14:textId="77777777" w:rsidR="006C7027" w:rsidRDefault="006C7027" w:rsidP="00221990">
            <w:pPr>
              <w:pStyle w:val="aff9"/>
              <w:ind w:firstLineChars="0" w:firstLine="0"/>
              <w:jc w:val="center"/>
            </w:pPr>
            <w:r>
              <w:rPr>
                <w:rFonts w:hint="eastAsia"/>
              </w:rPr>
              <w:t>输出</w:t>
            </w:r>
          </w:p>
        </w:tc>
        <w:tc>
          <w:tcPr>
            <w:tcW w:w="851" w:type="dxa"/>
            <w:tcBorders>
              <w:top w:val="single" w:sz="8" w:space="0" w:color="008000"/>
              <w:bottom w:val="single" w:sz="8" w:space="0" w:color="008000"/>
            </w:tcBorders>
          </w:tcPr>
          <w:p w14:paraId="72407D90" w14:textId="77777777" w:rsidR="006C7027" w:rsidRDefault="006C7027" w:rsidP="00221990">
            <w:pPr>
              <w:pStyle w:val="aff9"/>
              <w:ind w:firstLineChars="0" w:firstLine="0"/>
              <w:jc w:val="center"/>
            </w:pPr>
            <w:r>
              <w:rPr>
                <w:rFonts w:hint="eastAsia"/>
              </w:rPr>
              <w:t>32</w:t>
            </w:r>
          </w:p>
        </w:tc>
        <w:tc>
          <w:tcPr>
            <w:tcW w:w="3946" w:type="dxa"/>
            <w:tcBorders>
              <w:top w:val="single" w:sz="8" w:space="0" w:color="008000"/>
              <w:bottom w:val="single" w:sz="8" w:space="0" w:color="008000"/>
            </w:tcBorders>
          </w:tcPr>
          <w:p w14:paraId="2F1DE77D" w14:textId="77777777" w:rsidR="006C7027" w:rsidRDefault="006C7027" w:rsidP="00221990">
            <w:pPr>
              <w:pStyle w:val="aff9"/>
              <w:ind w:firstLineChars="0" w:firstLine="0"/>
            </w:pPr>
            <w:r>
              <w:rPr>
                <w:rFonts w:hint="eastAsia"/>
              </w:rPr>
              <w:t>编号为</w:t>
            </w:r>
            <w:r>
              <w:rPr>
                <w:rFonts w:hint="eastAsia"/>
              </w:rPr>
              <w:t>16</w:t>
            </w:r>
            <w:r>
              <w:rPr>
                <w:rFonts w:hint="eastAsia"/>
              </w:rPr>
              <w:t>的寄存器的值</w:t>
            </w:r>
          </w:p>
        </w:tc>
      </w:tr>
      <w:tr w:rsidR="006C7027" w:rsidRPr="00DE14F5" w14:paraId="77E75F5F" w14:textId="77777777" w:rsidTr="00221990">
        <w:trPr>
          <w:jc w:val="center"/>
        </w:trPr>
        <w:tc>
          <w:tcPr>
            <w:tcW w:w="1341" w:type="dxa"/>
            <w:tcBorders>
              <w:top w:val="single" w:sz="8" w:space="0" w:color="008000"/>
              <w:bottom w:val="single" w:sz="8" w:space="0" w:color="008000"/>
            </w:tcBorders>
          </w:tcPr>
          <w:p w14:paraId="0D2C5189" w14:textId="77777777" w:rsidR="006C7027" w:rsidRDefault="006C7027" w:rsidP="00221990">
            <w:pPr>
              <w:pStyle w:val="aff9"/>
              <w:ind w:firstLineChars="0" w:firstLine="0"/>
              <w:jc w:val="center"/>
            </w:pPr>
            <w:r>
              <w:rPr>
                <w:rFonts w:hint="eastAsia"/>
              </w:rPr>
              <w:t>$s1</w:t>
            </w:r>
          </w:p>
        </w:tc>
        <w:tc>
          <w:tcPr>
            <w:tcW w:w="1417" w:type="dxa"/>
            <w:tcBorders>
              <w:top w:val="single" w:sz="8" w:space="0" w:color="008000"/>
              <w:bottom w:val="single" w:sz="8" w:space="0" w:color="008000"/>
            </w:tcBorders>
          </w:tcPr>
          <w:p w14:paraId="78409D74" w14:textId="77777777" w:rsidR="006C7027" w:rsidRDefault="006C7027" w:rsidP="00221990">
            <w:pPr>
              <w:pStyle w:val="aff9"/>
              <w:ind w:firstLineChars="0" w:firstLine="0"/>
              <w:jc w:val="center"/>
            </w:pPr>
            <w:r>
              <w:rPr>
                <w:rFonts w:hint="eastAsia"/>
              </w:rPr>
              <w:t>输出</w:t>
            </w:r>
          </w:p>
        </w:tc>
        <w:tc>
          <w:tcPr>
            <w:tcW w:w="851" w:type="dxa"/>
            <w:tcBorders>
              <w:top w:val="single" w:sz="8" w:space="0" w:color="008000"/>
              <w:bottom w:val="single" w:sz="8" w:space="0" w:color="008000"/>
            </w:tcBorders>
          </w:tcPr>
          <w:p w14:paraId="61E55D2E" w14:textId="77777777" w:rsidR="006C7027" w:rsidRDefault="006C7027" w:rsidP="00221990">
            <w:pPr>
              <w:pStyle w:val="aff9"/>
              <w:ind w:firstLineChars="0" w:firstLine="0"/>
              <w:jc w:val="center"/>
            </w:pPr>
            <w:r>
              <w:rPr>
                <w:rFonts w:hint="eastAsia"/>
              </w:rPr>
              <w:t>32</w:t>
            </w:r>
          </w:p>
        </w:tc>
        <w:tc>
          <w:tcPr>
            <w:tcW w:w="3946" w:type="dxa"/>
            <w:tcBorders>
              <w:top w:val="single" w:sz="8" w:space="0" w:color="008000"/>
              <w:bottom w:val="single" w:sz="8" w:space="0" w:color="008000"/>
            </w:tcBorders>
          </w:tcPr>
          <w:p w14:paraId="3734993C" w14:textId="77777777" w:rsidR="006C7027" w:rsidRDefault="006C7027" w:rsidP="00221990">
            <w:pPr>
              <w:pStyle w:val="aff9"/>
              <w:ind w:firstLineChars="0" w:firstLine="0"/>
            </w:pPr>
            <w:r>
              <w:rPr>
                <w:rFonts w:hint="eastAsia"/>
              </w:rPr>
              <w:t>编号为</w:t>
            </w:r>
            <w:r>
              <w:rPr>
                <w:rFonts w:hint="eastAsia"/>
              </w:rPr>
              <w:t>17</w:t>
            </w:r>
            <w:r>
              <w:rPr>
                <w:rFonts w:hint="eastAsia"/>
              </w:rPr>
              <w:t>的寄存器的值</w:t>
            </w:r>
          </w:p>
        </w:tc>
      </w:tr>
      <w:tr w:rsidR="006C7027" w:rsidRPr="00DE14F5" w14:paraId="0437C1F8" w14:textId="77777777" w:rsidTr="00221990">
        <w:trPr>
          <w:jc w:val="center"/>
        </w:trPr>
        <w:tc>
          <w:tcPr>
            <w:tcW w:w="1341" w:type="dxa"/>
            <w:tcBorders>
              <w:top w:val="single" w:sz="8" w:space="0" w:color="008000"/>
              <w:bottom w:val="single" w:sz="8" w:space="0" w:color="008000"/>
            </w:tcBorders>
          </w:tcPr>
          <w:p w14:paraId="0242B1C8" w14:textId="77777777" w:rsidR="006C7027" w:rsidRDefault="006C7027" w:rsidP="00221990">
            <w:pPr>
              <w:pStyle w:val="aff9"/>
              <w:ind w:firstLineChars="0" w:firstLine="0"/>
              <w:jc w:val="center"/>
            </w:pPr>
            <w:r>
              <w:rPr>
                <w:rFonts w:hint="eastAsia"/>
              </w:rPr>
              <w:t>$s2</w:t>
            </w:r>
          </w:p>
        </w:tc>
        <w:tc>
          <w:tcPr>
            <w:tcW w:w="1417" w:type="dxa"/>
            <w:tcBorders>
              <w:top w:val="single" w:sz="8" w:space="0" w:color="008000"/>
              <w:bottom w:val="single" w:sz="8" w:space="0" w:color="008000"/>
            </w:tcBorders>
          </w:tcPr>
          <w:p w14:paraId="53AAF948" w14:textId="77777777" w:rsidR="006C7027" w:rsidRDefault="006C7027" w:rsidP="00221990">
            <w:pPr>
              <w:pStyle w:val="aff9"/>
              <w:ind w:firstLineChars="0" w:firstLine="0"/>
              <w:jc w:val="center"/>
            </w:pPr>
            <w:r>
              <w:rPr>
                <w:rFonts w:hint="eastAsia"/>
              </w:rPr>
              <w:t>输出</w:t>
            </w:r>
          </w:p>
        </w:tc>
        <w:tc>
          <w:tcPr>
            <w:tcW w:w="851" w:type="dxa"/>
            <w:tcBorders>
              <w:top w:val="single" w:sz="8" w:space="0" w:color="008000"/>
              <w:bottom w:val="single" w:sz="8" w:space="0" w:color="008000"/>
            </w:tcBorders>
          </w:tcPr>
          <w:p w14:paraId="612A1EC4" w14:textId="77777777" w:rsidR="006C7027" w:rsidRDefault="006C7027" w:rsidP="00221990">
            <w:pPr>
              <w:pStyle w:val="aff9"/>
              <w:ind w:firstLineChars="0" w:firstLine="0"/>
              <w:jc w:val="center"/>
            </w:pPr>
            <w:r>
              <w:rPr>
                <w:rFonts w:hint="eastAsia"/>
              </w:rPr>
              <w:t>32</w:t>
            </w:r>
          </w:p>
        </w:tc>
        <w:tc>
          <w:tcPr>
            <w:tcW w:w="3946" w:type="dxa"/>
            <w:tcBorders>
              <w:top w:val="single" w:sz="8" w:space="0" w:color="008000"/>
              <w:bottom w:val="single" w:sz="8" w:space="0" w:color="008000"/>
            </w:tcBorders>
          </w:tcPr>
          <w:p w14:paraId="27EB2D5B" w14:textId="77777777" w:rsidR="006C7027" w:rsidRDefault="006C7027" w:rsidP="00221990">
            <w:pPr>
              <w:pStyle w:val="aff9"/>
              <w:ind w:firstLineChars="0" w:firstLine="0"/>
            </w:pPr>
            <w:r>
              <w:rPr>
                <w:rFonts w:hint="eastAsia"/>
              </w:rPr>
              <w:t>编号为</w:t>
            </w:r>
            <w:r>
              <w:rPr>
                <w:rFonts w:hint="eastAsia"/>
              </w:rPr>
              <w:t>18</w:t>
            </w:r>
            <w:r>
              <w:rPr>
                <w:rFonts w:hint="eastAsia"/>
              </w:rPr>
              <w:t>的寄存器的值</w:t>
            </w:r>
          </w:p>
        </w:tc>
      </w:tr>
      <w:tr w:rsidR="006C7027" w:rsidRPr="00DE14F5" w14:paraId="54345DD2" w14:textId="77777777" w:rsidTr="00221990">
        <w:trPr>
          <w:jc w:val="center"/>
        </w:trPr>
        <w:tc>
          <w:tcPr>
            <w:tcW w:w="1341" w:type="dxa"/>
            <w:tcBorders>
              <w:top w:val="single" w:sz="8" w:space="0" w:color="008000"/>
              <w:bottom w:val="single" w:sz="8" w:space="0" w:color="008000"/>
            </w:tcBorders>
          </w:tcPr>
          <w:p w14:paraId="6A190CA0" w14:textId="77777777" w:rsidR="006C7027" w:rsidRDefault="006C7027" w:rsidP="00221990">
            <w:pPr>
              <w:pStyle w:val="aff9"/>
              <w:ind w:firstLineChars="0" w:firstLine="0"/>
              <w:jc w:val="center"/>
            </w:pPr>
            <w:r>
              <w:rPr>
                <w:rFonts w:hint="eastAsia"/>
              </w:rPr>
              <w:t>$ra</w:t>
            </w:r>
          </w:p>
        </w:tc>
        <w:tc>
          <w:tcPr>
            <w:tcW w:w="1417" w:type="dxa"/>
            <w:tcBorders>
              <w:top w:val="single" w:sz="8" w:space="0" w:color="008000"/>
              <w:bottom w:val="single" w:sz="8" w:space="0" w:color="008000"/>
            </w:tcBorders>
          </w:tcPr>
          <w:p w14:paraId="5E06458B" w14:textId="77777777" w:rsidR="006C7027" w:rsidRDefault="006C7027" w:rsidP="00221990">
            <w:pPr>
              <w:pStyle w:val="aff9"/>
              <w:ind w:firstLineChars="0" w:firstLine="0"/>
              <w:jc w:val="center"/>
            </w:pPr>
            <w:r>
              <w:rPr>
                <w:rFonts w:hint="eastAsia"/>
              </w:rPr>
              <w:t>输出</w:t>
            </w:r>
          </w:p>
        </w:tc>
        <w:tc>
          <w:tcPr>
            <w:tcW w:w="851" w:type="dxa"/>
            <w:tcBorders>
              <w:top w:val="single" w:sz="8" w:space="0" w:color="008000"/>
              <w:bottom w:val="single" w:sz="8" w:space="0" w:color="008000"/>
            </w:tcBorders>
          </w:tcPr>
          <w:p w14:paraId="31A6C328" w14:textId="77777777" w:rsidR="006C7027" w:rsidRDefault="006C7027" w:rsidP="00221990">
            <w:pPr>
              <w:pStyle w:val="aff9"/>
              <w:ind w:firstLineChars="0" w:firstLine="0"/>
              <w:jc w:val="center"/>
            </w:pPr>
            <w:r>
              <w:rPr>
                <w:rFonts w:hint="eastAsia"/>
              </w:rPr>
              <w:t>32</w:t>
            </w:r>
          </w:p>
        </w:tc>
        <w:tc>
          <w:tcPr>
            <w:tcW w:w="3946" w:type="dxa"/>
            <w:tcBorders>
              <w:top w:val="single" w:sz="8" w:space="0" w:color="008000"/>
              <w:bottom w:val="single" w:sz="8" w:space="0" w:color="008000"/>
            </w:tcBorders>
          </w:tcPr>
          <w:p w14:paraId="6599B151" w14:textId="77777777" w:rsidR="006C7027" w:rsidRDefault="006C7027" w:rsidP="00221990">
            <w:pPr>
              <w:pStyle w:val="aff9"/>
              <w:ind w:firstLineChars="0" w:firstLine="0"/>
            </w:pPr>
            <w:r>
              <w:rPr>
                <w:rFonts w:hint="eastAsia"/>
              </w:rPr>
              <w:t>编号为</w:t>
            </w:r>
            <w:r>
              <w:rPr>
                <w:rFonts w:hint="eastAsia"/>
              </w:rPr>
              <w:t>31</w:t>
            </w:r>
            <w:r>
              <w:rPr>
                <w:rFonts w:hint="eastAsia"/>
              </w:rPr>
              <w:t>的寄存器的值</w:t>
            </w:r>
          </w:p>
        </w:tc>
      </w:tr>
    </w:tbl>
    <w:p w14:paraId="415DF046" w14:textId="77777777" w:rsidR="006C7027" w:rsidRDefault="006C7027" w:rsidP="006C7027">
      <w:pPr>
        <w:pStyle w:val="a3"/>
        <w:ind w:firstLineChars="0"/>
      </w:pPr>
    </w:p>
    <w:p w14:paraId="3FFCF531" w14:textId="25802D7E" w:rsidR="006328C3" w:rsidRDefault="006328C3" w:rsidP="006C7027">
      <w:pPr>
        <w:pStyle w:val="a3"/>
        <w:ind w:firstLineChars="0"/>
      </w:pPr>
      <w:r>
        <w:rPr>
          <w:rFonts w:hint="eastAsia"/>
        </w:rPr>
        <w:t>寄存器文件要实现的主要功能有：同时读取两个寄存器的值、根据使能信号写入一个寄存器值，而且零号寄存器的值永远为</w:t>
      </w:r>
      <w:r w:rsidR="002918C5">
        <w:rPr>
          <w:rFonts w:hint="eastAsia"/>
        </w:rPr>
        <w:t>0</w:t>
      </w:r>
      <w:r>
        <w:rPr>
          <w:rFonts w:hint="eastAsia"/>
        </w:rPr>
        <w:t>。其具体功能和引脚定义如表</w:t>
      </w:r>
      <w:r>
        <w:rPr>
          <w:rFonts w:hint="eastAsia"/>
        </w:rPr>
        <w:t>1.1</w:t>
      </w:r>
      <w:r>
        <w:rPr>
          <w:rFonts w:hint="eastAsia"/>
        </w:rPr>
        <w:t>。</w:t>
      </w:r>
    </w:p>
    <w:p w14:paraId="0E1FC96B" w14:textId="77777777" w:rsidR="000C5960" w:rsidRDefault="006328C3" w:rsidP="009A20BE">
      <w:pPr>
        <w:pStyle w:val="2"/>
      </w:pPr>
      <w:bookmarkStart w:id="16" w:name="_Toc499846026"/>
      <w:bookmarkStart w:id="17" w:name="_Toc502750512"/>
      <w:bookmarkEnd w:id="11"/>
      <w:bookmarkEnd w:id="12"/>
      <w:bookmarkEnd w:id="13"/>
      <w:bookmarkEnd w:id="14"/>
      <w:bookmarkEnd w:id="15"/>
      <w:r>
        <w:rPr>
          <w:rFonts w:hint="eastAsia"/>
        </w:rPr>
        <w:lastRenderedPageBreak/>
        <w:t>方案设计</w:t>
      </w:r>
      <w:bookmarkEnd w:id="16"/>
      <w:bookmarkEnd w:id="17"/>
    </w:p>
    <w:p w14:paraId="747ECAEF" w14:textId="500FD959" w:rsidR="000C5960" w:rsidRPr="00845D87" w:rsidRDefault="00845D87" w:rsidP="00845D87">
      <w:pPr>
        <w:pStyle w:val="30"/>
        <w:tabs>
          <w:tab w:val="left" w:pos="1080"/>
        </w:tabs>
        <w:spacing w:beforeLines="0" w:before="229" w:afterLines="0" w:after="229"/>
        <w:rPr>
          <w:bCs w:val="0"/>
        </w:rPr>
      </w:pPr>
      <w:bookmarkStart w:id="18" w:name="_Toc502750513"/>
      <w:r>
        <w:rPr>
          <w:rFonts w:hint="eastAsia"/>
          <w:bCs w:val="0"/>
        </w:rPr>
        <w:t>总体设计</w:t>
      </w:r>
      <w:bookmarkEnd w:id="18"/>
    </w:p>
    <w:p w14:paraId="639CDF05" w14:textId="77777777" w:rsidR="00845D87" w:rsidRDefault="00845D87" w:rsidP="00722C98">
      <w:pPr>
        <w:pStyle w:val="a3"/>
        <w:numPr>
          <w:ilvl w:val="0"/>
          <w:numId w:val="13"/>
        </w:numPr>
        <w:ind w:left="720" w:firstLineChars="0"/>
      </w:pPr>
      <w:r>
        <w:rPr>
          <w:rFonts w:hint="eastAsia"/>
        </w:rPr>
        <w:t>将始终信号接到所有寄存器的始终端，保证写入、读取等操作都是同步的，不存在异步操作。</w:t>
      </w:r>
    </w:p>
    <w:p w14:paraId="14249BC2" w14:textId="77777777" w:rsidR="00845D87" w:rsidRDefault="00845D87" w:rsidP="00722C98">
      <w:pPr>
        <w:pStyle w:val="a3"/>
        <w:numPr>
          <w:ilvl w:val="0"/>
          <w:numId w:val="13"/>
        </w:numPr>
        <w:ind w:left="720" w:firstLineChars="0"/>
      </w:pPr>
      <w:r>
        <w:rPr>
          <w:rFonts w:hint="eastAsia"/>
        </w:rPr>
        <w:t>将待写入的数据直接连到所有寄存器的输入端，最终是否成功写入则由写使能信号控制。</w:t>
      </w:r>
    </w:p>
    <w:p w14:paraId="5B782C41" w14:textId="77777777" w:rsidR="00845D87" w:rsidRDefault="00845D87" w:rsidP="00722C98">
      <w:pPr>
        <w:pStyle w:val="a3"/>
        <w:numPr>
          <w:ilvl w:val="0"/>
          <w:numId w:val="13"/>
        </w:numPr>
        <w:ind w:left="720" w:firstLineChars="0"/>
      </w:pPr>
      <w:r>
        <w:rPr>
          <w:rFonts w:hint="eastAsia"/>
        </w:rPr>
        <w:t>通过写寄存器编号来决定将写使能信号接到哪一个寄存器，使得该寄存器可以写入数据，其他寄存器的写使能为</w:t>
      </w:r>
      <w:r>
        <w:rPr>
          <w:rFonts w:hint="eastAsia"/>
        </w:rPr>
        <w:t>0</w:t>
      </w:r>
      <w:r>
        <w:rPr>
          <w:rFonts w:hint="eastAsia"/>
        </w:rPr>
        <w:t>，不能写入。</w:t>
      </w:r>
    </w:p>
    <w:p w14:paraId="2C469E18" w14:textId="77777777" w:rsidR="00845D87" w:rsidRDefault="00845D87" w:rsidP="00722C98">
      <w:pPr>
        <w:pStyle w:val="a3"/>
        <w:numPr>
          <w:ilvl w:val="0"/>
          <w:numId w:val="13"/>
        </w:numPr>
        <w:ind w:left="720" w:firstLineChars="0"/>
      </w:pPr>
      <w:r>
        <w:rPr>
          <w:rFonts w:hint="eastAsia"/>
        </w:rPr>
        <w:t>通过读寄存器的编号来选择将四个寄存器的的哪一个进行输出。</w:t>
      </w:r>
    </w:p>
    <w:p w14:paraId="2C2BC873" w14:textId="77777777" w:rsidR="00845D87" w:rsidRPr="00D966EE" w:rsidRDefault="00845D87" w:rsidP="00722C98">
      <w:pPr>
        <w:pStyle w:val="a3"/>
        <w:numPr>
          <w:ilvl w:val="0"/>
          <w:numId w:val="13"/>
        </w:numPr>
        <w:ind w:left="720" w:firstLineChars="0"/>
      </w:pPr>
      <w:r>
        <w:rPr>
          <w:rFonts w:hint="eastAsia"/>
        </w:rPr>
        <w:t>通过将</w:t>
      </w:r>
      <w:r>
        <w:rPr>
          <w:rFonts w:hint="eastAsia"/>
        </w:rPr>
        <w:t>0</w:t>
      </w:r>
      <w:r>
        <w:rPr>
          <w:rFonts w:hint="eastAsia"/>
        </w:rPr>
        <w:t>号寄存器的清零端置为恒</w:t>
      </w:r>
      <w:r>
        <w:rPr>
          <w:rFonts w:hint="eastAsia"/>
        </w:rPr>
        <w:t>1</w:t>
      </w:r>
      <w:r>
        <w:rPr>
          <w:rFonts w:hint="eastAsia"/>
        </w:rPr>
        <w:t>，使其值永远为</w:t>
      </w:r>
      <w:r>
        <w:rPr>
          <w:rFonts w:hint="eastAsia"/>
        </w:rPr>
        <w:t>0</w:t>
      </w:r>
      <w:r>
        <w:rPr>
          <w:rFonts w:hint="eastAsia"/>
        </w:rPr>
        <w:t>。</w:t>
      </w:r>
    </w:p>
    <w:p w14:paraId="0C237CAE" w14:textId="43890DAC" w:rsidR="009A20BE" w:rsidRDefault="00845D87" w:rsidP="009A20BE">
      <w:pPr>
        <w:pStyle w:val="30"/>
        <w:tabs>
          <w:tab w:val="left" w:pos="1080"/>
        </w:tabs>
        <w:spacing w:beforeLines="0" w:before="229" w:afterLines="0" w:after="229"/>
        <w:rPr>
          <w:bCs w:val="0"/>
        </w:rPr>
      </w:pPr>
      <w:bookmarkStart w:id="19" w:name="_Toc502750514"/>
      <w:r>
        <w:rPr>
          <w:rFonts w:hint="eastAsia"/>
          <w:bCs w:val="0"/>
        </w:rPr>
        <w:t>输入输出处理</w:t>
      </w:r>
      <w:bookmarkEnd w:id="19"/>
    </w:p>
    <w:p w14:paraId="3C1FF7B0" w14:textId="77777777" w:rsidR="00845D87" w:rsidRDefault="00845D87" w:rsidP="00845D87">
      <w:pPr>
        <w:pStyle w:val="a3"/>
        <w:ind w:firstLineChars="0"/>
      </w:pPr>
      <w:r w:rsidRPr="009165CC">
        <w:rPr>
          <w:rFonts w:hint="eastAsia"/>
        </w:rPr>
        <w:t>由于实验原本要求的是实现</w:t>
      </w:r>
      <w:r w:rsidRPr="009165CC">
        <w:rPr>
          <w:rFonts w:hint="eastAsia"/>
        </w:rPr>
        <w:t>32</w:t>
      </w:r>
      <w:r w:rsidRPr="009165CC">
        <w:rPr>
          <w:rFonts w:hint="eastAsia"/>
        </w:rPr>
        <w:t>个寄存器组成的寄存器组，需要</w:t>
      </w:r>
      <w:r w:rsidRPr="009165CC">
        <w:rPr>
          <w:rFonts w:hint="eastAsia"/>
        </w:rPr>
        <w:t>5</w:t>
      </w:r>
      <w:r w:rsidRPr="009165CC">
        <w:rPr>
          <w:rFonts w:hint="eastAsia"/>
        </w:rPr>
        <w:t>位的片选信号作为输入；而为了方便实现，缩减到了</w:t>
      </w:r>
      <w:r w:rsidRPr="009165CC">
        <w:rPr>
          <w:rFonts w:hint="eastAsia"/>
        </w:rPr>
        <w:t>4</w:t>
      </w:r>
      <w:r w:rsidRPr="009165CC">
        <w:rPr>
          <w:rFonts w:hint="eastAsia"/>
        </w:rPr>
        <w:t>个寄存器，只需要两位片选信号，</w:t>
      </w:r>
      <w:r>
        <w:rPr>
          <w:rFonts w:hint="eastAsia"/>
        </w:rPr>
        <w:t>所以需要对输入信号进行处理，此外还要用隧道将输入和输出信号引出，在实验中多次用到某个信号时，可以用隧道进行连接，而不用把线全部连到输入输出端。具体实现如下：</w:t>
      </w:r>
    </w:p>
    <w:p w14:paraId="316DE950" w14:textId="77777777" w:rsidR="00845D87" w:rsidRDefault="00845D87" w:rsidP="00722C98">
      <w:pPr>
        <w:pStyle w:val="a3"/>
        <w:numPr>
          <w:ilvl w:val="0"/>
          <w:numId w:val="12"/>
        </w:numPr>
        <w:ind w:left="720" w:firstLineChars="0"/>
      </w:pPr>
      <w:r>
        <w:rPr>
          <w:rFonts w:hint="eastAsia"/>
        </w:rPr>
        <w:t>对于读寄存器</w:t>
      </w:r>
      <w:r>
        <w:rPr>
          <w:rFonts w:hint="eastAsia"/>
        </w:rPr>
        <w:t>R1#</w:t>
      </w:r>
      <w:r>
        <w:rPr>
          <w:rFonts w:hint="eastAsia"/>
        </w:rPr>
        <w:t>和</w:t>
      </w:r>
      <w:r>
        <w:rPr>
          <w:rFonts w:hint="eastAsia"/>
        </w:rPr>
        <w:t>R2#</w:t>
      </w:r>
      <w:r>
        <w:rPr>
          <w:rFonts w:hint="eastAsia"/>
        </w:rPr>
        <w:t>，写寄存器</w:t>
      </w:r>
      <w:r>
        <w:rPr>
          <w:rFonts w:hint="eastAsia"/>
        </w:rPr>
        <w:t>W#</w:t>
      </w:r>
      <w:r>
        <w:rPr>
          <w:rFonts w:hint="eastAsia"/>
        </w:rPr>
        <w:t>的五位输入，均用分线器分出低两位，分别用隧道</w:t>
      </w:r>
      <w:r>
        <w:rPr>
          <w:rFonts w:hint="eastAsia"/>
        </w:rPr>
        <w:t>reg1#</w:t>
      </w:r>
      <w:r>
        <w:rPr>
          <w:rFonts w:hint="eastAsia"/>
        </w:rPr>
        <w:t>、</w:t>
      </w:r>
      <w:r>
        <w:rPr>
          <w:rFonts w:hint="eastAsia"/>
        </w:rPr>
        <w:t>reg2#</w:t>
      </w:r>
      <w:r>
        <w:rPr>
          <w:rFonts w:hint="eastAsia"/>
        </w:rPr>
        <w:t>和</w:t>
      </w:r>
      <w:r>
        <w:rPr>
          <w:rFonts w:hint="eastAsia"/>
        </w:rPr>
        <w:t>writereg#</w:t>
      </w:r>
      <w:r>
        <w:rPr>
          <w:rFonts w:hint="eastAsia"/>
        </w:rPr>
        <w:t>引出，高三位丢弃。</w:t>
      </w:r>
    </w:p>
    <w:p w14:paraId="609C7BC0" w14:textId="77777777" w:rsidR="00845D87" w:rsidRDefault="00845D87" w:rsidP="00722C98">
      <w:pPr>
        <w:pStyle w:val="a3"/>
        <w:numPr>
          <w:ilvl w:val="0"/>
          <w:numId w:val="12"/>
        </w:numPr>
        <w:ind w:left="720" w:firstLineChars="0"/>
      </w:pPr>
      <w:r>
        <w:rPr>
          <w:rFonts w:hint="eastAsia"/>
        </w:rPr>
        <w:t>待写入数据</w:t>
      </w:r>
      <w:r>
        <w:rPr>
          <w:rFonts w:hint="eastAsia"/>
        </w:rPr>
        <w:t>Din</w:t>
      </w:r>
      <w:r>
        <w:rPr>
          <w:rFonts w:hint="eastAsia"/>
        </w:rPr>
        <w:t>、写使能</w:t>
      </w:r>
      <w:r>
        <w:rPr>
          <w:rFonts w:hint="eastAsia"/>
        </w:rPr>
        <w:t>WE</w:t>
      </w:r>
      <w:r>
        <w:rPr>
          <w:rFonts w:hint="eastAsia"/>
        </w:rPr>
        <w:t>、时钟信号</w:t>
      </w:r>
      <w:r>
        <w:rPr>
          <w:rFonts w:hint="eastAsia"/>
        </w:rPr>
        <w:t>clk</w:t>
      </w:r>
      <w:r>
        <w:rPr>
          <w:rFonts w:hint="eastAsia"/>
        </w:rPr>
        <w:t>、寄存器输出</w:t>
      </w:r>
      <w:r>
        <w:rPr>
          <w:rFonts w:hint="eastAsia"/>
        </w:rPr>
        <w:t>reg1</w:t>
      </w:r>
      <w:r>
        <w:rPr>
          <w:rFonts w:hint="eastAsia"/>
        </w:rPr>
        <w:t>和</w:t>
      </w:r>
      <w:r>
        <w:rPr>
          <w:rFonts w:hint="eastAsia"/>
        </w:rPr>
        <w:t>reg2</w:t>
      </w:r>
      <w:r>
        <w:rPr>
          <w:rFonts w:hint="eastAsia"/>
        </w:rPr>
        <w:t>，不需要进行截取和忽略操作，所以都分别用其同名的隧道引出，供后续使用。</w:t>
      </w:r>
    </w:p>
    <w:p w14:paraId="4872DBD4" w14:textId="47A64AB1" w:rsidR="009A20BE" w:rsidRDefault="00E46757" w:rsidP="009A20BE">
      <w:pPr>
        <w:pStyle w:val="30"/>
        <w:tabs>
          <w:tab w:val="left" w:pos="1080"/>
        </w:tabs>
        <w:spacing w:beforeLines="0" w:before="229" w:afterLines="0" w:after="229"/>
        <w:rPr>
          <w:bCs w:val="0"/>
        </w:rPr>
      </w:pPr>
      <w:bookmarkStart w:id="20" w:name="_Toc502750515"/>
      <w:r>
        <w:rPr>
          <w:rFonts w:hint="eastAsia"/>
          <w:bCs w:val="0"/>
        </w:rPr>
        <w:t>读寄存器</w:t>
      </w:r>
      <w:bookmarkEnd w:id="20"/>
    </w:p>
    <w:p w14:paraId="518C3088" w14:textId="5ACC831C" w:rsidR="00FA3054" w:rsidRDefault="0070371F" w:rsidP="00FA3054">
      <w:pPr>
        <w:pStyle w:val="a3"/>
        <w:ind w:firstLine="480"/>
      </w:pPr>
      <w:r>
        <w:rPr>
          <w:rFonts w:hint="eastAsia"/>
        </w:rPr>
        <w:t>寄存器是没有读使能信号的，所以它的值会在始终到来时没有选择地读出来，我们的任务是从四个寄存器读出的值当中选择我们想要的作为电路输出。</w:t>
      </w:r>
    </w:p>
    <w:p w14:paraId="2F109B66" w14:textId="77777777" w:rsidR="001F6E30" w:rsidRDefault="0070371F" w:rsidP="0070371F">
      <w:pPr>
        <w:pStyle w:val="a3"/>
        <w:ind w:firstLine="480"/>
      </w:pPr>
      <w:r>
        <w:rPr>
          <w:rFonts w:hint="eastAsia"/>
        </w:rPr>
        <w:t>以读寄存器编号</w:t>
      </w:r>
      <w:r>
        <w:rPr>
          <w:rFonts w:hint="eastAsia"/>
        </w:rPr>
        <w:t>1</w:t>
      </w:r>
      <w:r>
        <w:rPr>
          <w:rFonts w:hint="eastAsia"/>
        </w:rPr>
        <w:t>为例，</w:t>
      </w:r>
      <w:r>
        <w:rPr>
          <w:rFonts w:hint="eastAsia"/>
        </w:rPr>
        <w:t>reg1#</w:t>
      </w:r>
      <w:r>
        <w:rPr>
          <w:rFonts w:hint="eastAsia"/>
        </w:rPr>
        <w:t>为</w:t>
      </w:r>
      <w:r>
        <w:rPr>
          <w:rFonts w:hint="eastAsia"/>
        </w:rPr>
        <w:t>00</w:t>
      </w:r>
      <w:r>
        <w:rPr>
          <w:rFonts w:hint="eastAsia"/>
        </w:rPr>
        <w:t>、</w:t>
      </w:r>
      <w:r>
        <w:rPr>
          <w:rFonts w:hint="eastAsia"/>
        </w:rPr>
        <w:t>01</w:t>
      </w:r>
      <w:r>
        <w:rPr>
          <w:rFonts w:hint="eastAsia"/>
        </w:rPr>
        <w:t>、</w:t>
      </w:r>
      <w:r>
        <w:rPr>
          <w:rFonts w:hint="eastAsia"/>
        </w:rPr>
        <w:t>10</w:t>
      </w:r>
      <w:r>
        <w:rPr>
          <w:rFonts w:hint="eastAsia"/>
        </w:rPr>
        <w:t>和</w:t>
      </w:r>
      <w:r>
        <w:rPr>
          <w:rFonts w:hint="eastAsia"/>
        </w:rPr>
        <w:t>11</w:t>
      </w:r>
      <w:r>
        <w:rPr>
          <w:rFonts w:hint="eastAsia"/>
        </w:rPr>
        <w:t>时分别读取</w:t>
      </w:r>
      <w:r>
        <w:rPr>
          <w:rFonts w:hint="eastAsia"/>
        </w:rPr>
        <w:t>0</w:t>
      </w:r>
      <w:r>
        <w:rPr>
          <w:rFonts w:hint="eastAsia"/>
        </w:rPr>
        <w:t>、</w:t>
      </w:r>
      <w:r>
        <w:rPr>
          <w:rFonts w:hint="eastAsia"/>
        </w:rPr>
        <w:t>1</w:t>
      </w:r>
      <w:r>
        <w:rPr>
          <w:rFonts w:hint="eastAsia"/>
        </w:rPr>
        <w:t>、</w:t>
      </w:r>
      <w:r>
        <w:rPr>
          <w:rFonts w:hint="eastAsia"/>
        </w:rPr>
        <w:t>2</w:t>
      </w:r>
      <w:r>
        <w:rPr>
          <w:rFonts w:hint="eastAsia"/>
        </w:rPr>
        <w:t>和</w:t>
      </w:r>
      <w:r>
        <w:rPr>
          <w:rFonts w:hint="eastAsia"/>
        </w:rPr>
        <w:t>3</w:t>
      </w:r>
      <w:r>
        <w:rPr>
          <w:rFonts w:hint="eastAsia"/>
        </w:rPr>
        <w:t>号寄存器的值输出，由此可以想到使用多路选择器进行数据的选择，</w:t>
      </w:r>
      <w:r>
        <w:rPr>
          <w:rFonts w:hint="eastAsia"/>
        </w:rPr>
        <w:t>reg1#</w:t>
      </w:r>
      <w:r>
        <w:rPr>
          <w:rFonts w:hint="eastAsia"/>
        </w:rPr>
        <w:t>作为控制信号。</w:t>
      </w:r>
      <w:r>
        <w:rPr>
          <w:rFonts w:hint="eastAsia"/>
        </w:rPr>
        <w:t>reg2</w:t>
      </w:r>
      <w:r>
        <w:rPr>
          <w:rFonts w:hint="eastAsia"/>
        </w:rPr>
        <w:t>的也与之类似。</w:t>
      </w:r>
    </w:p>
    <w:p w14:paraId="390CFED6" w14:textId="66A6E068" w:rsidR="001D7A7B" w:rsidRDefault="001D7A7B" w:rsidP="001D7A7B">
      <w:pPr>
        <w:pStyle w:val="30"/>
        <w:tabs>
          <w:tab w:val="left" w:pos="1080"/>
        </w:tabs>
        <w:spacing w:beforeLines="0" w:before="229" w:afterLines="0" w:after="229"/>
        <w:rPr>
          <w:bCs w:val="0"/>
        </w:rPr>
      </w:pPr>
      <w:bookmarkStart w:id="21" w:name="_Toc502750516"/>
      <w:r>
        <w:rPr>
          <w:rFonts w:hint="eastAsia"/>
          <w:bCs w:val="0"/>
        </w:rPr>
        <w:lastRenderedPageBreak/>
        <w:t>写寄存器</w:t>
      </w:r>
      <w:bookmarkEnd w:id="21"/>
    </w:p>
    <w:p w14:paraId="2E8DEAE2" w14:textId="1FC91BB0" w:rsidR="00AE5471" w:rsidRPr="0070371F" w:rsidRDefault="001845A3" w:rsidP="001845A3">
      <w:pPr>
        <w:pStyle w:val="a3"/>
        <w:ind w:firstLineChars="0"/>
      </w:pPr>
      <w:r>
        <w:rPr>
          <w:rFonts w:hint="eastAsia"/>
        </w:rPr>
        <w:t>要根据写寄存器的编号来决定将写使能信号送到哪个寄存器，我们只有一个写使能信号，最终要分送到多个寄存器；而在前面的读寄存器操作中，我们有多个寄存器输出，只需要选择一个，用到了多路选择器，这两者的选择关系是互逆的，所以我们可以通过多路选择器的反用，也就是解码器来实现。将写使能作为解码器</w:t>
      </w:r>
      <w:r>
        <w:rPr>
          <w:rFonts w:hint="eastAsia"/>
        </w:rPr>
        <w:t>DMX</w:t>
      </w:r>
      <w:r>
        <w:rPr>
          <w:rFonts w:hint="eastAsia"/>
        </w:rPr>
        <w:t>的输入，用写寄存器编号</w:t>
      </w:r>
      <w:r>
        <w:rPr>
          <w:rFonts w:hint="eastAsia"/>
        </w:rPr>
        <w:t>W#</w:t>
      </w:r>
      <w:r>
        <w:rPr>
          <w:rFonts w:hint="eastAsia"/>
        </w:rPr>
        <w:t>作为控制信号，四路输出分别接到四个寄存器的使能端</w:t>
      </w:r>
      <w:r w:rsidR="00C11065">
        <w:rPr>
          <w:rFonts w:hint="eastAsia"/>
        </w:rPr>
        <w:t>，这就实现了对寄存器写入的控制</w:t>
      </w:r>
      <w:r>
        <w:rPr>
          <w:rFonts w:hint="eastAsia"/>
        </w:rPr>
        <w:t>。</w:t>
      </w:r>
    </w:p>
    <w:p w14:paraId="15789BAC" w14:textId="6B2ADD3C" w:rsidR="002C2482" w:rsidRDefault="002C2482" w:rsidP="009A20BE">
      <w:pPr>
        <w:pStyle w:val="2"/>
      </w:pPr>
      <w:bookmarkStart w:id="22" w:name="_Toc499846027"/>
      <w:bookmarkStart w:id="23" w:name="_Toc502750517"/>
      <w:r>
        <w:rPr>
          <w:rFonts w:hint="eastAsia"/>
        </w:rPr>
        <w:t>实验步骤</w:t>
      </w:r>
      <w:bookmarkEnd w:id="22"/>
      <w:bookmarkEnd w:id="23"/>
    </w:p>
    <w:p w14:paraId="7BC47B56" w14:textId="0FF01719" w:rsidR="00B40E1D" w:rsidRDefault="00B40E1D" w:rsidP="00722C98">
      <w:pPr>
        <w:pStyle w:val="a3"/>
        <w:numPr>
          <w:ilvl w:val="0"/>
          <w:numId w:val="8"/>
        </w:numPr>
        <w:ind w:firstLineChars="0"/>
      </w:pPr>
      <w:r>
        <w:rPr>
          <w:rFonts w:hint="eastAsia"/>
        </w:rPr>
        <w:t>输入输出端口处理</w:t>
      </w:r>
    </w:p>
    <w:p w14:paraId="2F47F2D2" w14:textId="100BD648" w:rsidR="00B40E1D" w:rsidRDefault="00B40E1D" w:rsidP="00B40E1D">
      <w:pPr>
        <w:pStyle w:val="a3"/>
        <w:ind w:firstLineChars="0"/>
      </w:pPr>
      <w:r>
        <w:rPr>
          <w:rFonts w:hint="eastAsia"/>
        </w:rPr>
        <w:t>对</w:t>
      </w:r>
      <w:r>
        <w:rPr>
          <w:rFonts w:hint="eastAsia"/>
        </w:rPr>
        <w:t>R1#</w:t>
      </w:r>
      <w:r>
        <w:rPr>
          <w:rFonts w:hint="eastAsia"/>
        </w:rPr>
        <w:t>、</w:t>
      </w:r>
      <w:r>
        <w:rPr>
          <w:rFonts w:hint="eastAsia"/>
        </w:rPr>
        <w:t>R2#</w:t>
      </w:r>
      <w:r>
        <w:rPr>
          <w:rFonts w:hint="eastAsia"/>
        </w:rPr>
        <w:t>和</w:t>
      </w:r>
      <w:r>
        <w:rPr>
          <w:rFonts w:hint="eastAsia"/>
        </w:rPr>
        <w:t>W#</w:t>
      </w:r>
      <w:r>
        <w:rPr>
          <w:rFonts w:hint="eastAsia"/>
        </w:rPr>
        <w:t>三个寄存器编号，用分线器取低两位作为寄存器片选信号，高位信号不做处理，直接忽略。</w:t>
      </w:r>
    </w:p>
    <w:p w14:paraId="5CDA4256" w14:textId="2D2BAFA5" w:rsidR="00B40E1D" w:rsidRPr="00845D87" w:rsidRDefault="00B40E1D" w:rsidP="00B40E1D">
      <w:pPr>
        <w:pStyle w:val="a3"/>
        <w:ind w:firstLineChars="0"/>
      </w:pPr>
      <w:r>
        <w:rPr>
          <w:rFonts w:hint="eastAsia"/>
        </w:rPr>
        <w:t>为了便于观察四个寄存器的实时输出，以判断数据是否正确写入和读出，增加四个探测引脚</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，分别显示四个寄存器输出。</w:t>
      </w:r>
    </w:p>
    <w:p w14:paraId="6C019363" w14:textId="666FB1E5" w:rsidR="0026497A" w:rsidRDefault="00731AB6" w:rsidP="00722C98">
      <w:pPr>
        <w:pStyle w:val="a3"/>
        <w:numPr>
          <w:ilvl w:val="0"/>
          <w:numId w:val="8"/>
        </w:numPr>
        <w:ind w:firstLineChars="0"/>
      </w:pPr>
      <w:r>
        <w:rPr>
          <w:rFonts w:hint="eastAsia"/>
        </w:rPr>
        <w:t>连接时钟和寄存器输入</w:t>
      </w:r>
    </w:p>
    <w:p w14:paraId="4EC4D014" w14:textId="471297B5" w:rsidR="00731AB6" w:rsidRDefault="00731AB6" w:rsidP="007E4739">
      <w:pPr>
        <w:pStyle w:val="a3"/>
        <w:ind w:firstLineChars="0"/>
      </w:pPr>
      <w:r>
        <w:rPr>
          <w:rFonts w:hint="eastAsia"/>
        </w:rPr>
        <w:t>把时钟信号连接到所有寄存器的时钟端口，待写入寄存器的数据</w:t>
      </w:r>
      <w:r>
        <w:rPr>
          <w:rFonts w:hint="eastAsia"/>
        </w:rPr>
        <w:t>writedata</w:t>
      </w:r>
      <w:r>
        <w:rPr>
          <w:rFonts w:hint="eastAsia"/>
        </w:rPr>
        <w:t>连接到所有寄存器的数据端。再把寄存器的输出信号端引出</w:t>
      </w:r>
      <w:r w:rsidR="007D474D">
        <w:rPr>
          <w:rFonts w:hint="eastAsia"/>
        </w:rPr>
        <w:t>，与</w:t>
      </w:r>
      <w:r w:rsidR="007D474D">
        <w:rPr>
          <w:rFonts w:hint="eastAsia"/>
        </w:rPr>
        <w:t>debug</w:t>
      </w:r>
      <w:r w:rsidR="007D474D">
        <w:rPr>
          <w:rFonts w:hint="eastAsia"/>
        </w:rPr>
        <w:t>引脚相连，便于观察输出</w:t>
      </w:r>
      <w:r>
        <w:rPr>
          <w:rFonts w:hint="eastAsia"/>
        </w:rPr>
        <w:t>。</w:t>
      </w:r>
    </w:p>
    <w:p w14:paraId="40D815FB" w14:textId="76C83161" w:rsidR="007D474D" w:rsidRDefault="007D474D" w:rsidP="00722C98">
      <w:pPr>
        <w:pStyle w:val="a3"/>
        <w:numPr>
          <w:ilvl w:val="0"/>
          <w:numId w:val="8"/>
        </w:numPr>
        <w:ind w:firstLineChars="0"/>
      </w:pPr>
      <w:r>
        <w:rPr>
          <w:rFonts w:hint="eastAsia"/>
        </w:rPr>
        <w:t>读寄存器</w:t>
      </w:r>
    </w:p>
    <w:p w14:paraId="373A1C20" w14:textId="44070437" w:rsidR="007D474D" w:rsidRDefault="007D474D" w:rsidP="007D474D">
      <w:pPr>
        <w:pStyle w:val="a3"/>
        <w:ind w:firstLineChars="0"/>
      </w:pPr>
      <w:r>
        <w:rPr>
          <w:rFonts w:hint="eastAsia"/>
        </w:rPr>
        <w:t>选择</w:t>
      </w:r>
      <w:r>
        <w:rPr>
          <w:rFonts w:hint="eastAsia"/>
        </w:rPr>
        <w:t>MUX</w:t>
      </w:r>
      <w:r>
        <w:rPr>
          <w:rFonts w:hint="eastAsia"/>
        </w:rPr>
        <w:t>多路选择器，设置数据位宽为</w:t>
      </w:r>
      <w:r>
        <w:rPr>
          <w:rFonts w:hint="eastAsia"/>
        </w:rPr>
        <w:t>32</w:t>
      </w:r>
      <w:r>
        <w:rPr>
          <w:rFonts w:hint="eastAsia"/>
        </w:rPr>
        <w:t>位，选择数据的宽度为</w:t>
      </w:r>
      <w:r>
        <w:rPr>
          <w:rFonts w:hint="eastAsia"/>
        </w:rPr>
        <w:t>2</w:t>
      </w:r>
      <w:r>
        <w:rPr>
          <w:rFonts w:hint="eastAsia"/>
        </w:rPr>
        <w:t>位，共控制四路输入信号。</w:t>
      </w:r>
      <w:r>
        <w:rPr>
          <w:rFonts w:hint="eastAsia"/>
        </w:rPr>
        <w:t>0~3</w:t>
      </w:r>
      <w:r>
        <w:rPr>
          <w:rFonts w:hint="eastAsia"/>
        </w:rPr>
        <w:t>号输入分别接</w:t>
      </w:r>
      <w:r w:rsidR="002A6D02">
        <w:rPr>
          <w:rFonts w:hint="eastAsia"/>
        </w:rPr>
        <w:t>寄存器</w:t>
      </w:r>
      <w:r w:rsidR="002A6D02">
        <w:rPr>
          <w:rFonts w:hint="eastAsia"/>
        </w:rPr>
        <w:t>0~3</w:t>
      </w:r>
      <w:r w:rsidR="002A6D02">
        <w:rPr>
          <w:rFonts w:hint="eastAsia"/>
        </w:rPr>
        <w:t>的输出值，选择信号接读寄存器编号的低</w:t>
      </w:r>
      <w:r w:rsidR="002A6D02">
        <w:rPr>
          <w:rFonts w:hint="eastAsia"/>
        </w:rPr>
        <w:t>2</w:t>
      </w:r>
      <w:r w:rsidR="002A6D02">
        <w:rPr>
          <w:rFonts w:hint="eastAsia"/>
        </w:rPr>
        <w:t>位</w:t>
      </w:r>
      <w:r w:rsidR="002A6D02">
        <w:rPr>
          <w:rFonts w:hint="eastAsia"/>
        </w:rPr>
        <w:t>reg1#</w:t>
      </w:r>
      <w:r w:rsidR="002A6D02">
        <w:rPr>
          <w:rFonts w:hint="eastAsia"/>
        </w:rPr>
        <w:t>，输出接读寄存器输出</w:t>
      </w:r>
      <w:r w:rsidR="002A6D02">
        <w:rPr>
          <w:rFonts w:hint="eastAsia"/>
        </w:rPr>
        <w:t>reg1</w:t>
      </w:r>
      <w:r w:rsidR="002A6D02">
        <w:rPr>
          <w:rFonts w:hint="eastAsia"/>
        </w:rPr>
        <w:t>，就是读寄存器</w:t>
      </w:r>
      <w:r w:rsidR="002A6D02">
        <w:rPr>
          <w:rFonts w:hint="eastAsia"/>
        </w:rPr>
        <w:t>1</w:t>
      </w:r>
      <w:r w:rsidR="002A6D02">
        <w:rPr>
          <w:rFonts w:hint="eastAsia"/>
        </w:rPr>
        <w:t>的电路。将上述的选择器复制一份，选择信号接</w:t>
      </w:r>
      <w:r w:rsidR="002A6D02">
        <w:rPr>
          <w:rFonts w:hint="eastAsia"/>
        </w:rPr>
        <w:t>reg2#</w:t>
      </w:r>
      <w:r w:rsidR="002A6D02">
        <w:rPr>
          <w:rFonts w:hint="eastAsia"/>
        </w:rPr>
        <w:t>，输出接</w:t>
      </w:r>
      <w:r w:rsidR="002A6D02">
        <w:rPr>
          <w:rFonts w:hint="eastAsia"/>
        </w:rPr>
        <w:t>reg2</w:t>
      </w:r>
      <w:r w:rsidR="002A6D02">
        <w:rPr>
          <w:rFonts w:hint="eastAsia"/>
        </w:rPr>
        <w:t>，就是读寄存器</w:t>
      </w:r>
      <w:r w:rsidR="002A6D02">
        <w:rPr>
          <w:rFonts w:hint="eastAsia"/>
        </w:rPr>
        <w:t>2</w:t>
      </w:r>
      <w:r w:rsidR="002A6D02">
        <w:rPr>
          <w:rFonts w:hint="eastAsia"/>
        </w:rPr>
        <w:t>的电路。读寄存器电路如图</w:t>
      </w:r>
      <w:r w:rsidR="007E4739">
        <w:rPr>
          <w:rFonts w:hint="eastAsia"/>
        </w:rPr>
        <w:t>1.2</w:t>
      </w:r>
      <w:r w:rsidR="002A6D02">
        <w:rPr>
          <w:rFonts w:hint="eastAsia"/>
        </w:rPr>
        <w:t>，图中两个多路选择器共用了输入信号，从上到下的四路输入分别为寄存器</w:t>
      </w:r>
      <w:r w:rsidR="002A6D02">
        <w:rPr>
          <w:rFonts w:hint="eastAsia"/>
        </w:rPr>
        <w:t>0</w:t>
      </w:r>
      <w:r w:rsidR="002A6D02">
        <w:rPr>
          <w:rFonts w:hint="eastAsia"/>
        </w:rPr>
        <w:t>到</w:t>
      </w:r>
      <w:r w:rsidR="002A6D02">
        <w:rPr>
          <w:rFonts w:hint="eastAsia"/>
        </w:rPr>
        <w:t>3</w:t>
      </w:r>
      <w:r w:rsidR="002A6D02">
        <w:rPr>
          <w:rFonts w:hint="eastAsia"/>
        </w:rPr>
        <w:t>的输入。</w:t>
      </w:r>
    </w:p>
    <w:p w14:paraId="3D35199D" w14:textId="4957D05C" w:rsidR="00731AB6" w:rsidRDefault="00B15BCF" w:rsidP="00722C98">
      <w:pPr>
        <w:pStyle w:val="a3"/>
        <w:numPr>
          <w:ilvl w:val="0"/>
          <w:numId w:val="8"/>
        </w:numPr>
        <w:ind w:firstLineChars="0"/>
      </w:pPr>
      <w:r>
        <w:rPr>
          <w:rFonts w:hint="eastAsia"/>
        </w:rPr>
        <w:t>写寄存器</w:t>
      </w:r>
    </w:p>
    <w:p w14:paraId="48E13D00" w14:textId="3A57AF9A" w:rsidR="00B15BCF" w:rsidRDefault="00F407FE" w:rsidP="00F407FE">
      <w:pPr>
        <w:pStyle w:val="a3"/>
        <w:ind w:firstLineChars="0"/>
      </w:pPr>
      <w:r>
        <w:rPr>
          <w:rFonts w:hint="eastAsia"/>
        </w:rPr>
        <w:t>前面已经把待写入寄存器的数据连接到了寄存器的输入端，所以任何时候数据都是到达了寄存器的输入端口的，是否写入取决于使能信号。</w:t>
      </w:r>
    </w:p>
    <w:p w14:paraId="50F871A6" w14:textId="28F8F089" w:rsidR="00F407FE" w:rsidRDefault="00F407FE" w:rsidP="00F407FE">
      <w:pPr>
        <w:pStyle w:val="a3"/>
        <w:ind w:firstLineChars="0"/>
      </w:pPr>
      <w:r>
        <w:rPr>
          <w:rFonts w:hint="eastAsia"/>
        </w:rPr>
        <w:lastRenderedPageBreak/>
        <w:t>选择解复用器</w:t>
      </w:r>
      <w:r>
        <w:rPr>
          <w:rFonts w:hint="eastAsia"/>
        </w:rPr>
        <w:t>DMX</w:t>
      </w:r>
      <w:r>
        <w:rPr>
          <w:rFonts w:hint="eastAsia"/>
        </w:rPr>
        <w:t>，设置数据位宽为</w:t>
      </w:r>
      <w:r>
        <w:rPr>
          <w:rFonts w:hint="eastAsia"/>
        </w:rPr>
        <w:t>32</w:t>
      </w:r>
      <w:r>
        <w:rPr>
          <w:rFonts w:hint="eastAsia"/>
        </w:rPr>
        <w:t>位，控制信号为</w:t>
      </w:r>
      <w:r>
        <w:rPr>
          <w:rFonts w:hint="eastAsia"/>
        </w:rPr>
        <w:t>2</w:t>
      </w:r>
      <w:r w:rsidR="007E4739">
        <w:rPr>
          <w:rFonts w:hint="eastAsia"/>
        </w:rPr>
        <w:t>位</w:t>
      </w:r>
      <w:r>
        <w:rPr>
          <w:rFonts w:hint="eastAsia"/>
        </w:rPr>
        <w:t>，控制四路输出。写使能信号</w:t>
      </w:r>
      <w:r>
        <w:rPr>
          <w:rFonts w:hint="eastAsia"/>
        </w:rPr>
        <w:t>WE</w:t>
      </w:r>
      <w:r>
        <w:rPr>
          <w:rFonts w:hint="eastAsia"/>
        </w:rPr>
        <w:t>接</w:t>
      </w:r>
      <w:r>
        <w:rPr>
          <w:rFonts w:hint="eastAsia"/>
        </w:rPr>
        <w:t>DMX</w:t>
      </w:r>
      <w:r>
        <w:rPr>
          <w:rFonts w:hint="eastAsia"/>
        </w:rPr>
        <w:t>的输入，控制信号为写寄存器编号</w:t>
      </w:r>
      <w:r>
        <w:rPr>
          <w:rFonts w:hint="eastAsia"/>
        </w:rPr>
        <w:t>writereg#</w:t>
      </w:r>
      <w:r>
        <w:rPr>
          <w:rFonts w:hint="eastAsia"/>
        </w:rPr>
        <w:t>，输出编号为</w:t>
      </w:r>
      <w:r>
        <w:rPr>
          <w:rFonts w:hint="eastAsia"/>
        </w:rPr>
        <w:t>0</w:t>
      </w:r>
      <w:r>
        <w:rPr>
          <w:rFonts w:hint="eastAsia"/>
        </w:rPr>
        <w:t>到</w:t>
      </w:r>
      <w:r>
        <w:rPr>
          <w:rFonts w:hint="eastAsia"/>
        </w:rPr>
        <w:t>3</w:t>
      </w:r>
      <w:r>
        <w:rPr>
          <w:rFonts w:hint="eastAsia"/>
        </w:rPr>
        <w:t>，分别接到</w:t>
      </w:r>
      <w:r>
        <w:rPr>
          <w:rFonts w:hint="eastAsia"/>
        </w:rPr>
        <w:t>0</w:t>
      </w:r>
      <w:r>
        <w:rPr>
          <w:rFonts w:hint="eastAsia"/>
        </w:rPr>
        <w:t>到</w:t>
      </w:r>
      <w:r>
        <w:rPr>
          <w:rFonts w:hint="eastAsia"/>
        </w:rPr>
        <w:t>3</w:t>
      </w:r>
      <w:r>
        <w:rPr>
          <w:rFonts w:hint="eastAsia"/>
        </w:rPr>
        <w:t>号寄存器的使能端。</w:t>
      </w:r>
    </w:p>
    <w:p w14:paraId="02CC1A15" w14:textId="2846F937" w:rsidR="00AF6B1E" w:rsidRDefault="00AF6B1E" w:rsidP="00722C98">
      <w:pPr>
        <w:pStyle w:val="a3"/>
        <w:numPr>
          <w:ilvl w:val="0"/>
          <w:numId w:val="8"/>
        </w:numPr>
        <w:ind w:firstLineChars="0"/>
      </w:pPr>
      <w:r>
        <w:rPr>
          <w:rFonts w:hint="eastAsia"/>
        </w:rPr>
        <w:t>零号寄存器清零</w:t>
      </w:r>
    </w:p>
    <w:p w14:paraId="0D5BEFC1" w14:textId="344DEFEE" w:rsidR="00B32A50" w:rsidRDefault="00AE14E2" w:rsidP="00171287">
      <w:pPr>
        <w:pStyle w:val="a3"/>
        <w:ind w:firstLineChars="0"/>
      </w:pPr>
      <w:r>
        <w:rPr>
          <w:rFonts w:hint="eastAsia"/>
        </w:rPr>
        <w:t>由于零号寄存器必须保持恒</w:t>
      </w:r>
      <w:r>
        <w:rPr>
          <w:rFonts w:hint="eastAsia"/>
        </w:rPr>
        <w:t>0</w:t>
      </w:r>
      <w:r>
        <w:rPr>
          <w:rFonts w:hint="eastAsia"/>
        </w:rPr>
        <w:t>，所以需要将其清零信号置</w:t>
      </w:r>
      <w:r>
        <w:rPr>
          <w:rFonts w:hint="eastAsia"/>
        </w:rPr>
        <w:t>1</w:t>
      </w:r>
      <w:r>
        <w:rPr>
          <w:rFonts w:hint="eastAsia"/>
        </w:rPr>
        <w:t>，可以用一位常量</w:t>
      </w:r>
      <w:r>
        <w:rPr>
          <w:rFonts w:hint="eastAsia"/>
        </w:rPr>
        <w:t>1</w:t>
      </w:r>
      <w:r>
        <w:rPr>
          <w:rFonts w:hint="eastAsia"/>
        </w:rPr>
        <w:t>接到清零端。至此，电路全部</w:t>
      </w:r>
      <w:r w:rsidR="00592068">
        <w:rPr>
          <w:rFonts w:hint="eastAsia"/>
        </w:rPr>
        <w:t>结构连接完成，电路结构如图</w:t>
      </w:r>
      <w:r w:rsidR="00A81ACF">
        <w:rPr>
          <w:rFonts w:hint="eastAsia"/>
        </w:rPr>
        <w:t>1.1</w:t>
      </w:r>
      <w:r w:rsidR="00592068">
        <w:rPr>
          <w:rFonts w:hint="eastAsia"/>
        </w:rPr>
        <w:t>所示。</w:t>
      </w:r>
    </w:p>
    <w:p w14:paraId="770953B1" w14:textId="35247371" w:rsidR="00171287" w:rsidRDefault="00171287" w:rsidP="00BC529B">
      <w:pPr>
        <w:pStyle w:val="a3"/>
        <w:ind w:firstLineChars="0" w:firstLine="0"/>
        <w:jc w:val="center"/>
      </w:pPr>
      <w:r>
        <w:rPr>
          <w:rFonts w:hint="eastAsia"/>
          <w:noProof/>
        </w:rPr>
        <w:drawing>
          <wp:inline distT="0" distB="0" distL="0" distR="0" wp14:anchorId="526D749D" wp14:editId="4C1F9E93">
            <wp:extent cx="4667901" cy="36009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A44BAD.tmp"/>
                    <pic:cNvPicPr/>
                  </pic:nvPicPr>
                  <pic:blipFill>
                    <a:blip r:embed="rId18">
                      <a:extLst>
                        <a:ext uri="{28A0092B-C50C-407E-A947-70E740481C1C}">
                          <a14:useLocalDpi xmlns:a14="http://schemas.microsoft.com/office/drawing/2010/main" val="0"/>
                        </a:ext>
                      </a:extLst>
                    </a:blip>
                    <a:stretch>
                      <a:fillRect/>
                    </a:stretch>
                  </pic:blipFill>
                  <pic:spPr>
                    <a:xfrm>
                      <a:off x="0" y="0"/>
                      <a:ext cx="4667901" cy="3600953"/>
                    </a:xfrm>
                    <a:prstGeom prst="rect">
                      <a:avLst/>
                    </a:prstGeom>
                  </pic:spPr>
                </pic:pic>
              </a:graphicData>
            </a:graphic>
          </wp:inline>
        </w:drawing>
      </w:r>
    </w:p>
    <w:p w14:paraId="2CF02233" w14:textId="4442B24A" w:rsidR="00592068" w:rsidRPr="00592068" w:rsidRDefault="00592068" w:rsidP="00592068">
      <w:pPr>
        <w:pStyle w:val="a3"/>
        <w:ind w:firstLineChars="0"/>
        <w:jc w:val="center"/>
        <w:rPr>
          <w:rFonts w:ascii="黑体" w:eastAsia="黑体" w:hAnsi="黑体"/>
          <w:sz w:val="21"/>
        </w:rPr>
      </w:pPr>
      <w:r w:rsidRPr="00592068">
        <w:rPr>
          <w:rFonts w:ascii="黑体" w:eastAsia="黑体" w:hAnsi="黑体" w:hint="eastAsia"/>
          <w:sz w:val="21"/>
        </w:rPr>
        <w:t>图</w:t>
      </w:r>
      <w:r w:rsidR="00A81ACF">
        <w:rPr>
          <w:rFonts w:ascii="黑体" w:eastAsia="黑体" w:hAnsi="黑体" w:hint="eastAsia"/>
          <w:sz w:val="21"/>
        </w:rPr>
        <w:t>1.1</w:t>
      </w:r>
      <w:r w:rsidRPr="00592068">
        <w:rPr>
          <w:rFonts w:ascii="黑体" w:eastAsia="黑体" w:hAnsi="黑体"/>
          <w:sz w:val="21"/>
        </w:rPr>
        <w:t xml:space="preserve"> </w:t>
      </w:r>
      <w:r w:rsidRPr="00592068">
        <w:rPr>
          <w:rFonts w:ascii="黑体" w:eastAsia="黑体" w:hAnsi="黑体" w:hint="eastAsia"/>
          <w:sz w:val="21"/>
        </w:rPr>
        <w:t>寄存器文件总体结构</w:t>
      </w:r>
    </w:p>
    <w:p w14:paraId="13803261" w14:textId="77777777" w:rsidR="002C2482" w:rsidRDefault="002C2482" w:rsidP="009A20BE">
      <w:pPr>
        <w:pStyle w:val="2"/>
      </w:pPr>
      <w:bookmarkStart w:id="24" w:name="_Toc499846028"/>
      <w:bookmarkStart w:id="25" w:name="_Toc502750518"/>
      <w:r>
        <w:rPr>
          <w:rFonts w:hint="eastAsia"/>
        </w:rPr>
        <w:t>故障与调试</w:t>
      </w:r>
      <w:bookmarkEnd w:id="24"/>
      <w:bookmarkEnd w:id="25"/>
    </w:p>
    <w:p w14:paraId="38197EFE" w14:textId="4C383594" w:rsidR="00C3471B" w:rsidRDefault="00AF6B1E" w:rsidP="00C3471B">
      <w:pPr>
        <w:pStyle w:val="30"/>
        <w:keepNext w:val="0"/>
        <w:keepLines w:val="0"/>
        <w:tabs>
          <w:tab w:val="left" w:pos="1080"/>
        </w:tabs>
        <w:spacing w:beforeLines="0" w:before="229" w:afterLines="0" w:after="229"/>
      </w:pPr>
      <w:bookmarkStart w:id="26" w:name="_Toc502750519"/>
      <w:r>
        <w:rPr>
          <w:rFonts w:hint="eastAsia"/>
        </w:rPr>
        <w:t>写寄存器与读寄存器不能同时进行问题</w:t>
      </w:r>
      <w:bookmarkEnd w:id="26"/>
    </w:p>
    <w:p w14:paraId="4529A240" w14:textId="20C8D912" w:rsidR="00C3471B" w:rsidRDefault="00C3471B" w:rsidP="00C3471B">
      <w:pPr>
        <w:pStyle w:val="a3"/>
        <w:ind w:firstLine="482"/>
      </w:pPr>
      <w:r w:rsidRPr="007E12D0">
        <w:rPr>
          <w:rFonts w:hint="eastAsia"/>
          <w:b/>
        </w:rPr>
        <w:t>故障</w:t>
      </w:r>
      <w:r>
        <w:rPr>
          <w:rFonts w:hint="eastAsia"/>
          <w:b/>
        </w:rPr>
        <w:t>现象</w:t>
      </w:r>
      <w:r w:rsidRPr="007E12D0">
        <w:rPr>
          <w:rFonts w:hint="eastAsia"/>
          <w:b/>
        </w:rPr>
        <w:t>：</w:t>
      </w:r>
      <w:r w:rsidR="00AF6B1E">
        <w:rPr>
          <w:rFonts w:hint="eastAsia"/>
        </w:rPr>
        <w:t>将电路提交检查，测试程序自动计分，只得到了</w:t>
      </w:r>
      <w:r w:rsidR="00AF6B1E">
        <w:rPr>
          <w:rFonts w:hint="eastAsia"/>
        </w:rPr>
        <w:t>62</w:t>
      </w:r>
      <w:r w:rsidR="00AF6B1E">
        <w:rPr>
          <w:rFonts w:hint="eastAsia"/>
        </w:rPr>
        <w:t>分，说明有部分情况的读寄存器输出错误。</w:t>
      </w:r>
    </w:p>
    <w:p w14:paraId="543C473A" w14:textId="14E51150" w:rsidR="00550644" w:rsidRDefault="00550644" w:rsidP="00550644">
      <w:pPr>
        <w:pStyle w:val="a3"/>
        <w:ind w:firstLine="482"/>
      </w:pPr>
      <w:r>
        <w:rPr>
          <w:rFonts w:hint="eastAsia"/>
          <w:b/>
        </w:rPr>
        <w:t>原因分析</w:t>
      </w:r>
      <w:r w:rsidRPr="007E12D0">
        <w:rPr>
          <w:rFonts w:hint="eastAsia"/>
          <w:b/>
        </w:rPr>
        <w:t>：</w:t>
      </w:r>
      <w:r>
        <w:rPr>
          <w:rFonts w:hint="eastAsia"/>
        </w:rPr>
        <w:t>如图</w:t>
      </w:r>
      <w:r w:rsidR="00A81ACF">
        <w:rPr>
          <w:rFonts w:hint="eastAsia"/>
        </w:rPr>
        <w:t>1.1</w:t>
      </w:r>
      <w:r>
        <w:rPr>
          <w:rFonts w:hint="eastAsia"/>
        </w:rPr>
        <w:t>，多路选择器的输出本应该用来当作电路的输出，但是这里对它进行了一定的处理。把写使能信号先取反再进行符号扩展，扩展到了</w:t>
      </w:r>
      <w:r>
        <w:rPr>
          <w:rFonts w:hint="eastAsia"/>
        </w:rPr>
        <w:t>32</w:t>
      </w:r>
      <w:r>
        <w:rPr>
          <w:rFonts w:hint="eastAsia"/>
        </w:rPr>
        <w:t>位，再与多路选择器输出进行与操作，这样的结果是，当写使能为</w:t>
      </w:r>
      <w:r>
        <w:rPr>
          <w:rFonts w:hint="eastAsia"/>
        </w:rPr>
        <w:t>1</w:t>
      </w:r>
      <w:r>
        <w:rPr>
          <w:rFonts w:hint="eastAsia"/>
        </w:rPr>
        <w:t>，也就是写入寄存器数据</w:t>
      </w:r>
      <w:r>
        <w:rPr>
          <w:rFonts w:hint="eastAsia"/>
        </w:rPr>
        <w:lastRenderedPageBreak/>
        <w:t>时，输出全部都被清零了。这个操作是多余的，其实是我对题意理解的错误，我认为写寄存器的时候不能读寄存器，所以在写的时候把输出清零了。</w:t>
      </w:r>
    </w:p>
    <w:p w14:paraId="7DA18739" w14:textId="4D941A0C" w:rsidR="00550644" w:rsidRPr="00550644" w:rsidRDefault="00550644" w:rsidP="00550644">
      <w:pPr>
        <w:pStyle w:val="a3"/>
        <w:ind w:firstLine="482"/>
      </w:pPr>
      <w:r w:rsidRPr="007E12D0">
        <w:rPr>
          <w:rFonts w:hint="eastAsia"/>
          <w:b/>
        </w:rPr>
        <w:t>解决方案</w:t>
      </w:r>
      <w:r>
        <w:rPr>
          <w:rFonts w:hint="eastAsia"/>
          <w:b/>
        </w:rPr>
        <w:t>：</w:t>
      </w:r>
      <w:r>
        <w:rPr>
          <w:rFonts w:hint="eastAsia"/>
        </w:rPr>
        <w:t>把图中的与门去掉就是正确的逻辑，多路选择器输出直接作为电路输出，寄存器的写入和读取可以同时进行，而不是写的时候无法读。</w:t>
      </w:r>
    </w:p>
    <w:p w14:paraId="69425221" w14:textId="456EC938" w:rsidR="00C3471B" w:rsidRDefault="00171287" w:rsidP="00C3471B">
      <w:pPr>
        <w:pStyle w:val="a3"/>
        <w:keepNext/>
        <w:ind w:firstLineChars="0" w:firstLine="0"/>
        <w:jc w:val="center"/>
      </w:pPr>
      <w:r>
        <w:rPr>
          <w:rFonts w:hint="eastAsia"/>
          <w:noProof/>
        </w:rPr>
        <w:drawing>
          <wp:inline distT="0" distB="0" distL="0" distR="0" wp14:anchorId="3E7BF282" wp14:editId="01E0BBC9">
            <wp:extent cx="5615940" cy="310134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A4117B.tmp"/>
                    <pic:cNvPicPr/>
                  </pic:nvPicPr>
                  <pic:blipFill>
                    <a:blip r:embed="rId19">
                      <a:extLst>
                        <a:ext uri="{28A0092B-C50C-407E-A947-70E740481C1C}">
                          <a14:useLocalDpi xmlns:a14="http://schemas.microsoft.com/office/drawing/2010/main" val="0"/>
                        </a:ext>
                      </a:extLst>
                    </a:blip>
                    <a:stretch>
                      <a:fillRect/>
                    </a:stretch>
                  </pic:blipFill>
                  <pic:spPr>
                    <a:xfrm>
                      <a:off x="0" y="0"/>
                      <a:ext cx="5615940" cy="3101340"/>
                    </a:xfrm>
                    <a:prstGeom prst="rect">
                      <a:avLst/>
                    </a:prstGeom>
                  </pic:spPr>
                </pic:pic>
              </a:graphicData>
            </a:graphic>
          </wp:inline>
        </w:drawing>
      </w:r>
    </w:p>
    <w:p w14:paraId="3055B6DF" w14:textId="1668DAA9" w:rsidR="00C3471B" w:rsidRDefault="00C3471B" w:rsidP="00C3471B">
      <w:pPr>
        <w:pStyle w:val="aff1"/>
        <w:spacing w:before="91" w:after="91"/>
      </w:pPr>
      <w:bookmarkStart w:id="27" w:name="_Ref450058527"/>
      <w:r>
        <w:rPr>
          <w:rFonts w:hint="eastAsia"/>
        </w:rPr>
        <w:t xml:space="preserve">图 </w:t>
      </w:r>
      <w:r w:rsidR="007E66CC">
        <w:fldChar w:fldCharType="begin"/>
      </w:r>
      <w:r w:rsidR="007E66CC">
        <w:instrText xml:space="preserve"> </w:instrText>
      </w:r>
      <w:r w:rsidR="007E66CC">
        <w:rPr>
          <w:rFonts w:hint="eastAsia"/>
        </w:rPr>
        <w:instrText>STYLEREF 1 \s</w:instrText>
      </w:r>
      <w:r w:rsidR="007E66CC">
        <w:instrText xml:space="preserve"> </w:instrText>
      </w:r>
      <w:r w:rsidR="007E66CC">
        <w:fldChar w:fldCharType="separate"/>
      </w:r>
      <w:r w:rsidR="00217EE9">
        <w:rPr>
          <w:noProof/>
        </w:rPr>
        <w:t>1</w:t>
      </w:r>
      <w:r w:rsidR="007E66CC">
        <w:fldChar w:fldCharType="end"/>
      </w:r>
      <w:r w:rsidR="007E66CC">
        <w:t>.</w:t>
      </w:r>
      <w:bookmarkEnd w:id="27"/>
      <w:r w:rsidR="00A81ACF">
        <w:rPr>
          <w:rFonts w:hint="eastAsia"/>
        </w:rPr>
        <w:t>2</w:t>
      </w:r>
      <w:r w:rsidR="00AF6B1E">
        <w:rPr>
          <w:rFonts w:hint="eastAsia"/>
        </w:rPr>
        <w:t xml:space="preserve"> 寄存器输出控制</w:t>
      </w:r>
    </w:p>
    <w:p w14:paraId="334B257D" w14:textId="77777777" w:rsidR="009A20BE" w:rsidRDefault="009A20BE" w:rsidP="009A20BE">
      <w:pPr>
        <w:pStyle w:val="2"/>
        <w:keepNext w:val="0"/>
        <w:tabs>
          <w:tab w:val="clear" w:pos="567"/>
          <w:tab w:val="num" w:pos="720"/>
        </w:tabs>
        <w:spacing w:beforeLines="100" w:afterLines="100"/>
        <w:ind w:left="576" w:hanging="576"/>
      </w:pPr>
      <w:bookmarkStart w:id="28" w:name="_Toc450055523"/>
      <w:bookmarkStart w:id="29" w:name="_Toc499846029"/>
      <w:bookmarkStart w:id="30" w:name="_Toc502750520"/>
      <w:r>
        <w:t>测试与分析</w:t>
      </w:r>
      <w:bookmarkEnd w:id="28"/>
      <w:bookmarkEnd w:id="29"/>
      <w:bookmarkEnd w:id="30"/>
    </w:p>
    <w:p w14:paraId="64E9EB0C" w14:textId="72AF21FF" w:rsidR="0026497A" w:rsidRDefault="0026497A" w:rsidP="0026497A">
      <w:pPr>
        <w:pStyle w:val="a3"/>
        <w:ind w:firstLine="480"/>
      </w:pPr>
      <w:r>
        <w:rPr>
          <w:rFonts w:hint="eastAsia"/>
        </w:rPr>
        <w:t>测试用例见</w:t>
      </w:r>
      <w:r w:rsidR="004B664B">
        <w:rPr>
          <w:rFonts w:hint="eastAsia"/>
        </w:rPr>
        <w:t>1.2</w:t>
      </w:r>
      <w:r w:rsidR="00043113">
        <w:rPr>
          <w:rFonts w:hint="eastAsia"/>
        </w:rPr>
        <w:t>，各测试用例按照编号顺序执行，测试思路是，先向各个寄存器写数据，然后再从中读出已写的数据</w:t>
      </w:r>
      <w:r>
        <w:rPr>
          <w:rFonts w:hint="eastAsia"/>
        </w:rPr>
        <w:t>。</w:t>
      </w:r>
    </w:p>
    <w:p w14:paraId="33039042" w14:textId="14B0765B" w:rsidR="00043113" w:rsidRPr="00043113" w:rsidRDefault="00043113" w:rsidP="00043113">
      <w:pPr>
        <w:pStyle w:val="aff1"/>
        <w:keepNext/>
        <w:spacing w:beforeLines="0" w:before="91" w:afterLines="0" w:after="91"/>
      </w:pPr>
      <w:bookmarkStart w:id="31" w:name="_Ref45005807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bookmarkEnd w:id="31"/>
      <w:r>
        <w:rPr>
          <w:rFonts w:hint="eastAsia"/>
        </w:rPr>
        <w:t>2寄存器文件读写测试用例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903"/>
        <w:gridCol w:w="636"/>
        <w:gridCol w:w="1266"/>
        <w:gridCol w:w="1266"/>
      </w:tblGrid>
      <w:tr w:rsidR="00043113" w14:paraId="4E630118" w14:textId="77777777" w:rsidTr="008D40DE">
        <w:trPr>
          <w:jc w:val="center"/>
        </w:trPr>
        <w:tc>
          <w:tcPr>
            <w:tcW w:w="473" w:type="dxa"/>
            <w:tcBorders>
              <w:top w:val="single" w:sz="12" w:space="0" w:color="008000"/>
              <w:bottom w:val="single" w:sz="8" w:space="0" w:color="008000"/>
            </w:tcBorders>
          </w:tcPr>
          <w:p w14:paraId="62C5A71A" w14:textId="77777777" w:rsidR="00043113" w:rsidRDefault="00043113" w:rsidP="008D40DE">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53A8711A" w14:textId="77777777" w:rsidR="00043113" w:rsidRDefault="00043113" w:rsidP="008D40DE">
            <w:pPr>
              <w:pStyle w:val="a3"/>
              <w:ind w:firstLineChars="0" w:firstLine="0"/>
              <w:jc w:val="center"/>
              <w:rPr>
                <w:sz w:val="21"/>
                <w:szCs w:val="21"/>
              </w:rPr>
            </w:pPr>
            <w:r>
              <w:rPr>
                <w:rFonts w:hint="eastAsia"/>
                <w:sz w:val="21"/>
                <w:szCs w:val="21"/>
              </w:rPr>
              <w:t>reg1#</w:t>
            </w:r>
          </w:p>
        </w:tc>
        <w:tc>
          <w:tcPr>
            <w:tcW w:w="903" w:type="dxa"/>
            <w:tcBorders>
              <w:top w:val="single" w:sz="12" w:space="0" w:color="008000"/>
              <w:bottom w:val="single" w:sz="8" w:space="0" w:color="008000"/>
            </w:tcBorders>
          </w:tcPr>
          <w:p w14:paraId="0007D86D" w14:textId="77777777" w:rsidR="00043113" w:rsidRDefault="00043113" w:rsidP="008D40DE">
            <w:pPr>
              <w:pStyle w:val="a3"/>
              <w:ind w:firstLineChars="0" w:firstLine="0"/>
              <w:jc w:val="center"/>
              <w:rPr>
                <w:sz w:val="21"/>
                <w:szCs w:val="21"/>
              </w:rPr>
            </w:pPr>
            <w:r>
              <w:rPr>
                <w:rFonts w:hint="eastAsia"/>
                <w:sz w:val="21"/>
                <w:szCs w:val="21"/>
              </w:rPr>
              <w:t>reg2#</w:t>
            </w:r>
          </w:p>
        </w:tc>
        <w:tc>
          <w:tcPr>
            <w:tcW w:w="903" w:type="dxa"/>
            <w:tcBorders>
              <w:top w:val="single" w:sz="12" w:space="0" w:color="008000"/>
              <w:bottom w:val="single" w:sz="8" w:space="0" w:color="008000"/>
            </w:tcBorders>
          </w:tcPr>
          <w:p w14:paraId="3DCBD97B" w14:textId="20AA0BE5" w:rsidR="00043113" w:rsidRDefault="00043113" w:rsidP="00550644">
            <w:pPr>
              <w:pStyle w:val="a3"/>
              <w:ind w:firstLineChars="0" w:firstLine="0"/>
              <w:jc w:val="center"/>
              <w:rPr>
                <w:sz w:val="21"/>
                <w:szCs w:val="21"/>
              </w:rPr>
            </w:pPr>
            <w:r>
              <w:rPr>
                <w:sz w:val="21"/>
                <w:szCs w:val="21"/>
              </w:rPr>
              <w:t>regw</w:t>
            </w:r>
            <w:r>
              <w:rPr>
                <w:rFonts w:hint="eastAsia"/>
                <w:sz w:val="21"/>
                <w:szCs w:val="21"/>
              </w:rPr>
              <w:t>#</w:t>
            </w:r>
          </w:p>
        </w:tc>
        <w:tc>
          <w:tcPr>
            <w:tcW w:w="903" w:type="dxa"/>
            <w:tcBorders>
              <w:top w:val="single" w:sz="12" w:space="0" w:color="008000"/>
              <w:bottom w:val="single" w:sz="8" w:space="0" w:color="008000"/>
            </w:tcBorders>
          </w:tcPr>
          <w:p w14:paraId="50630F83" w14:textId="77777777" w:rsidR="00043113" w:rsidRDefault="00043113" w:rsidP="008D40DE">
            <w:pPr>
              <w:pStyle w:val="a3"/>
              <w:ind w:firstLineChars="0" w:firstLine="0"/>
              <w:jc w:val="center"/>
              <w:rPr>
                <w:sz w:val="21"/>
                <w:szCs w:val="21"/>
              </w:rPr>
            </w:pPr>
            <w:r>
              <w:rPr>
                <w:rFonts w:hint="eastAsia"/>
                <w:sz w:val="21"/>
                <w:szCs w:val="21"/>
              </w:rPr>
              <w:t>WE</w:t>
            </w:r>
          </w:p>
        </w:tc>
        <w:tc>
          <w:tcPr>
            <w:tcW w:w="636" w:type="dxa"/>
            <w:tcBorders>
              <w:top w:val="single" w:sz="12" w:space="0" w:color="008000"/>
              <w:bottom w:val="single" w:sz="8" w:space="0" w:color="008000"/>
            </w:tcBorders>
          </w:tcPr>
          <w:p w14:paraId="0356E78A" w14:textId="77777777" w:rsidR="00043113" w:rsidRDefault="00043113" w:rsidP="008D40DE">
            <w:pPr>
              <w:pStyle w:val="a3"/>
              <w:ind w:firstLineChars="0" w:firstLine="0"/>
              <w:jc w:val="center"/>
              <w:rPr>
                <w:sz w:val="21"/>
                <w:szCs w:val="21"/>
              </w:rPr>
            </w:pPr>
            <w:r>
              <w:rPr>
                <w:rFonts w:hint="eastAsia"/>
                <w:sz w:val="21"/>
                <w:szCs w:val="21"/>
              </w:rPr>
              <w:t>Din</w:t>
            </w:r>
          </w:p>
        </w:tc>
        <w:tc>
          <w:tcPr>
            <w:tcW w:w="1266" w:type="dxa"/>
            <w:tcBorders>
              <w:top w:val="single" w:sz="12" w:space="0" w:color="008000"/>
              <w:bottom w:val="single" w:sz="8" w:space="0" w:color="008000"/>
            </w:tcBorders>
          </w:tcPr>
          <w:p w14:paraId="37FD4F88" w14:textId="77777777" w:rsidR="00043113" w:rsidRDefault="00043113" w:rsidP="008D40DE">
            <w:pPr>
              <w:pStyle w:val="a3"/>
              <w:ind w:firstLineChars="0" w:firstLine="0"/>
              <w:jc w:val="center"/>
              <w:rPr>
                <w:sz w:val="21"/>
                <w:szCs w:val="21"/>
              </w:rPr>
            </w:pPr>
            <w:r>
              <w:rPr>
                <w:sz w:val="21"/>
                <w:szCs w:val="21"/>
              </w:rPr>
              <w:t>reg</w:t>
            </w:r>
            <w:r>
              <w:rPr>
                <w:rFonts w:hint="eastAsia"/>
                <w:sz w:val="21"/>
                <w:szCs w:val="21"/>
              </w:rPr>
              <w:t>1</w:t>
            </w:r>
          </w:p>
        </w:tc>
        <w:tc>
          <w:tcPr>
            <w:tcW w:w="1266" w:type="dxa"/>
            <w:tcBorders>
              <w:top w:val="single" w:sz="12" w:space="0" w:color="008000"/>
              <w:bottom w:val="single" w:sz="8" w:space="0" w:color="008000"/>
            </w:tcBorders>
          </w:tcPr>
          <w:p w14:paraId="0BE0E94E" w14:textId="77777777" w:rsidR="00043113" w:rsidRDefault="00043113" w:rsidP="008D40DE">
            <w:pPr>
              <w:pStyle w:val="a3"/>
              <w:ind w:firstLineChars="0" w:firstLine="0"/>
              <w:jc w:val="center"/>
              <w:rPr>
                <w:sz w:val="21"/>
                <w:szCs w:val="21"/>
              </w:rPr>
            </w:pPr>
            <w:r>
              <w:rPr>
                <w:sz w:val="21"/>
                <w:szCs w:val="21"/>
              </w:rPr>
              <w:t>reg</w:t>
            </w:r>
            <w:r>
              <w:rPr>
                <w:rFonts w:hint="eastAsia"/>
                <w:sz w:val="21"/>
                <w:szCs w:val="21"/>
              </w:rPr>
              <w:t>2</w:t>
            </w:r>
          </w:p>
        </w:tc>
      </w:tr>
      <w:tr w:rsidR="00043113" w14:paraId="2135DD46" w14:textId="77777777" w:rsidTr="008D40DE">
        <w:trPr>
          <w:jc w:val="center"/>
        </w:trPr>
        <w:tc>
          <w:tcPr>
            <w:tcW w:w="473" w:type="dxa"/>
            <w:tcBorders>
              <w:top w:val="single" w:sz="8" w:space="0" w:color="008000"/>
            </w:tcBorders>
          </w:tcPr>
          <w:p w14:paraId="472DD28E" w14:textId="77777777" w:rsidR="00043113" w:rsidRDefault="00043113" w:rsidP="008D40DE">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43F36D73" w14:textId="77777777" w:rsidR="00043113" w:rsidRDefault="00043113" w:rsidP="008D40DE">
            <w:pPr>
              <w:pStyle w:val="a3"/>
              <w:ind w:firstLineChars="0" w:firstLine="0"/>
              <w:jc w:val="center"/>
              <w:rPr>
                <w:sz w:val="18"/>
                <w:szCs w:val="18"/>
              </w:rPr>
            </w:pPr>
            <w:r>
              <w:rPr>
                <w:rFonts w:hint="eastAsia"/>
                <w:sz w:val="18"/>
                <w:szCs w:val="18"/>
              </w:rPr>
              <w:t>任意</w:t>
            </w:r>
          </w:p>
        </w:tc>
        <w:tc>
          <w:tcPr>
            <w:tcW w:w="903" w:type="dxa"/>
            <w:tcBorders>
              <w:top w:val="single" w:sz="8" w:space="0" w:color="008000"/>
            </w:tcBorders>
          </w:tcPr>
          <w:p w14:paraId="6CBAA2C6" w14:textId="77777777" w:rsidR="00043113" w:rsidRDefault="00043113" w:rsidP="008D40DE">
            <w:pPr>
              <w:pStyle w:val="a3"/>
              <w:ind w:firstLineChars="0" w:firstLine="0"/>
              <w:jc w:val="center"/>
              <w:rPr>
                <w:sz w:val="18"/>
                <w:szCs w:val="18"/>
              </w:rPr>
            </w:pPr>
            <w:r>
              <w:rPr>
                <w:rFonts w:hint="eastAsia"/>
                <w:sz w:val="18"/>
                <w:szCs w:val="18"/>
              </w:rPr>
              <w:t>任意</w:t>
            </w:r>
          </w:p>
        </w:tc>
        <w:tc>
          <w:tcPr>
            <w:tcW w:w="903" w:type="dxa"/>
            <w:tcBorders>
              <w:top w:val="single" w:sz="8" w:space="0" w:color="008000"/>
            </w:tcBorders>
          </w:tcPr>
          <w:p w14:paraId="4F038981" w14:textId="77777777" w:rsidR="00043113" w:rsidRDefault="00043113" w:rsidP="008D40DE">
            <w:pPr>
              <w:pStyle w:val="a3"/>
              <w:ind w:firstLineChars="0" w:firstLine="0"/>
              <w:jc w:val="center"/>
              <w:rPr>
                <w:sz w:val="18"/>
                <w:szCs w:val="18"/>
              </w:rPr>
            </w:pPr>
            <w:r>
              <w:rPr>
                <w:rFonts w:hint="eastAsia"/>
                <w:sz w:val="18"/>
                <w:szCs w:val="18"/>
              </w:rPr>
              <w:t>00</w:t>
            </w:r>
          </w:p>
        </w:tc>
        <w:tc>
          <w:tcPr>
            <w:tcW w:w="903" w:type="dxa"/>
            <w:tcBorders>
              <w:top w:val="single" w:sz="8" w:space="0" w:color="008000"/>
            </w:tcBorders>
          </w:tcPr>
          <w:p w14:paraId="55BEF234" w14:textId="77777777" w:rsidR="00043113" w:rsidRDefault="00043113" w:rsidP="008D40DE">
            <w:pPr>
              <w:pStyle w:val="a3"/>
              <w:ind w:firstLineChars="0" w:firstLine="0"/>
              <w:jc w:val="center"/>
              <w:rPr>
                <w:sz w:val="18"/>
                <w:szCs w:val="18"/>
              </w:rPr>
            </w:pPr>
            <w:r>
              <w:rPr>
                <w:rFonts w:hint="eastAsia"/>
                <w:sz w:val="18"/>
                <w:szCs w:val="18"/>
              </w:rPr>
              <w:t>1</w:t>
            </w:r>
          </w:p>
        </w:tc>
        <w:tc>
          <w:tcPr>
            <w:tcW w:w="636" w:type="dxa"/>
            <w:tcBorders>
              <w:top w:val="single" w:sz="8" w:space="0" w:color="008000"/>
            </w:tcBorders>
          </w:tcPr>
          <w:p w14:paraId="195E94A7" w14:textId="77777777" w:rsidR="00043113" w:rsidRDefault="00043113" w:rsidP="008D40DE">
            <w:pPr>
              <w:pStyle w:val="a3"/>
              <w:ind w:firstLineChars="0" w:firstLine="0"/>
              <w:jc w:val="center"/>
              <w:rPr>
                <w:sz w:val="18"/>
                <w:szCs w:val="18"/>
              </w:rPr>
            </w:pPr>
            <w:r>
              <w:rPr>
                <w:rFonts w:hint="eastAsia"/>
                <w:sz w:val="18"/>
                <w:szCs w:val="18"/>
              </w:rPr>
              <w:t>0x45</w:t>
            </w:r>
          </w:p>
        </w:tc>
        <w:tc>
          <w:tcPr>
            <w:tcW w:w="1266" w:type="dxa"/>
            <w:tcBorders>
              <w:top w:val="single" w:sz="8" w:space="0" w:color="008000"/>
            </w:tcBorders>
          </w:tcPr>
          <w:p w14:paraId="5C798363" w14:textId="77777777" w:rsidR="00043113" w:rsidRDefault="00043113" w:rsidP="008D40DE">
            <w:pPr>
              <w:pStyle w:val="a3"/>
              <w:ind w:firstLineChars="0" w:firstLine="0"/>
              <w:jc w:val="center"/>
              <w:rPr>
                <w:sz w:val="18"/>
                <w:szCs w:val="18"/>
              </w:rPr>
            </w:pPr>
            <w:r>
              <w:rPr>
                <w:rFonts w:ascii="宋体" w:hAnsi="宋体" w:hint="eastAsia"/>
                <w:sz w:val="18"/>
                <w:szCs w:val="18"/>
              </w:rPr>
              <w:t>0</w:t>
            </w:r>
          </w:p>
        </w:tc>
        <w:tc>
          <w:tcPr>
            <w:tcW w:w="1266" w:type="dxa"/>
            <w:tcBorders>
              <w:top w:val="single" w:sz="8" w:space="0" w:color="008000"/>
            </w:tcBorders>
          </w:tcPr>
          <w:p w14:paraId="3CB25A10" w14:textId="77777777" w:rsidR="00043113" w:rsidRDefault="00043113" w:rsidP="008D40DE">
            <w:pPr>
              <w:pStyle w:val="a3"/>
              <w:ind w:firstLineChars="0" w:firstLine="0"/>
              <w:jc w:val="center"/>
              <w:rPr>
                <w:sz w:val="18"/>
                <w:szCs w:val="18"/>
              </w:rPr>
            </w:pPr>
            <w:r>
              <w:rPr>
                <w:rFonts w:ascii="宋体" w:hAnsi="宋体" w:hint="eastAsia"/>
                <w:sz w:val="18"/>
                <w:szCs w:val="18"/>
              </w:rPr>
              <w:t>0</w:t>
            </w:r>
          </w:p>
        </w:tc>
      </w:tr>
      <w:tr w:rsidR="00043113" w14:paraId="101AA3CD" w14:textId="77777777" w:rsidTr="008D40DE">
        <w:trPr>
          <w:jc w:val="center"/>
        </w:trPr>
        <w:tc>
          <w:tcPr>
            <w:tcW w:w="473" w:type="dxa"/>
          </w:tcPr>
          <w:p w14:paraId="2A768885" w14:textId="77777777" w:rsidR="00043113" w:rsidRDefault="00043113" w:rsidP="008D40DE">
            <w:pPr>
              <w:pStyle w:val="a3"/>
              <w:ind w:firstLineChars="0" w:firstLine="0"/>
              <w:jc w:val="center"/>
              <w:rPr>
                <w:sz w:val="18"/>
                <w:szCs w:val="18"/>
              </w:rPr>
            </w:pPr>
            <w:r>
              <w:rPr>
                <w:rFonts w:hint="eastAsia"/>
                <w:sz w:val="18"/>
                <w:szCs w:val="18"/>
              </w:rPr>
              <w:t>2</w:t>
            </w:r>
          </w:p>
        </w:tc>
        <w:tc>
          <w:tcPr>
            <w:tcW w:w="992" w:type="dxa"/>
          </w:tcPr>
          <w:p w14:paraId="206011BD" w14:textId="77777777" w:rsidR="00043113" w:rsidRDefault="00043113" w:rsidP="008D40DE">
            <w:pPr>
              <w:pStyle w:val="a3"/>
              <w:ind w:firstLineChars="0" w:firstLine="0"/>
              <w:jc w:val="center"/>
              <w:rPr>
                <w:sz w:val="18"/>
                <w:szCs w:val="18"/>
              </w:rPr>
            </w:pPr>
            <w:r>
              <w:rPr>
                <w:rFonts w:hint="eastAsia"/>
                <w:sz w:val="18"/>
                <w:szCs w:val="18"/>
              </w:rPr>
              <w:t>01</w:t>
            </w:r>
          </w:p>
        </w:tc>
        <w:tc>
          <w:tcPr>
            <w:tcW w:w="903" w:type="dxa"/>
          </w:tcPr>
          <w:p w14:paraId="209534B6" w14:textId="77777777" w:rsidR="00043113" w:rsidRDefault="00043113" w:rsidP="008D40DE">
            <w:pPr>
              <w:pStyle w:val="a3"/>
              <w:ind w:firstLineChars="0" w:firstLine="0"/>
              <w:jc w:val="center"/>
              <w:rPr>
                <w:sz w:val="18"/>
                <w:szCs w:val="18"/>
              </w:rPr>
            </w:pPr>
            <w:r>
              <w:rPr>
                <w:rFonts w:hint="eastAsia"/>
                <w:sz w:val="18"/>
                <w:szCs w:val="18"/>
              </w:rPr>
              <w:t>任意</w:t>
            </w:r>
          </w:p>
        </w:tc>
        <w:tc>
          <w:tcPr>
            <w:tcW w:w="903" w:type="dxa"/>
          </w:tcPr>
          <w:p w14:paraId="1713F4AC" w14:textId="77777777" w:rsidR="00043113" w:rsidRDefault="00043113" w:rsidP="008D40DE">
            <w:pPr>
              <w:pStyle w:val="a3"/>
              <w:ind w:firstLineChars="0" w:firstLine="0"/>
              <w:jc w:val="center"/>
              <w:rPr>
                <w:sz w:val="18"/>
                <w:szCs w:val="18"/>
              </w:rPr>
            </w:pPr>
            <w:r>
              <w:rPr>
                <w:rFonts w:hint="eastAsia"/>
                <w:sz w:val="18"/>
                <w:szCs w:val="18"/>
              </w:rPr>
              <w:t>01</w:t>
            </w:r>
          </w:p>
        </w:tc>
        <w:tc>
          <w:tcPr>
            <w:tcW w:w="903" w:type="dxa"/>
          </w:tcPr>
          <w:p w14:paraId="739E3A0E" w14:textId="77777777" w:rsidR="00043113" w:rsidRDefault="00043113" w:rsidP="008D40DE">
            <w:pPr>
              <w:pStyle w:val="a3"/>
              <w:ind w:firstLineChars="0" w:firstLine="0"/>
              <w:jc w:val="center"/>
              <w:rPr>
                <w:sz w:val="18"/>
                <w:szCs w:val="18"/>
              </w:rPr>
            </w:pPr>
            <w:r>
              <w:rPr>
                <w:rFonts w:hint="eastAsia"/>
                <w:sz w:val="18"/>
                <w:szCs w:val="18"/>
              </w:rPr>
              <w:t>1</w:t>
            </w:r>
          </w:p>
        </w:tc>
        <w:tc>
          <w:tcPr>
            <w:tcW w:w="636" w:type="dxa"/>
          </w:tcPr>
          <w:p w14:paraId="1826278B" w14:textId="77777777" w:rsidR="00043113" w:rsidRDefault="00043113" w:rsidP="008D40DE">
            <w:pPr>
              <w:pStyle w:val="a3"/>
              <w:ind w:firstLineChars="0" w:firstLine="0"/>
              <w:jc w:val="center"/>
              <w:rPr>
                <w:sz w:val="18"/>
                <w:szCs w:val="18"/>
              </w:rPr>
            </w:pPr>
            <w:r>
              <w:rPr>
                <w:rFonts w:hint="eastAsia"/>
                <w:sz w:val="18"/>
                <w:szCs w:val="18"/>
              </w:rPr>
              <w:t>0x3c</w:t>
            </w:r>
          </w:p>
        </w:tc>
        <w:tc>
          <w:tcPr>
            <w:tcW w:w="1266" w:type="dxa"/>
          </w:tcPr>
          <w:p w14:paraId="0AC7CE19" w14:textId="77777777" w:rsidR="00043113" w:rsidRDefault="00043113" w:rsidP="008D40DE">
            <w:pPr>
              <w:pStyle w:val="a3"/>
              <w:ind w:firstLineChars="0" w:firstLine="0"/>
              <w:jc w:val="center"/>
              <w:rPr>
                <w:sz w:val="18"/>
                <w:szCs w:val="18"/>
              </w:rPr>
            </w:pPr>
            <w:r>
              <w:rPr>
                <w:rFonts w:ascii="宋体" w:hAnsi="宋体" w:hint="eastAsia"/>
                <w:sz w:val="18"/>
                <w:szCs w:val="18"/>
              </w:rPr>
              <w:t>0x3c</w:t>
            </w:r>
          </w:p>
        </w:tc>
        <w:tc>
          <w:tcPr>
            <w:tcW w:w="1266" w:type="dxa"/>
          </w:tcPr>
          <w:p w14:paraId="2E3A5D50" w14:textId="77777777" w:rsidR="00043113" w:rsidRDefault="00043113" w:rsidP="008D40DE">
            <w:pPr>
              <w:pStyle w:val="a3"/>
              <w:ind w:firstLineChars="0" w:firstLine="0"/>
              <w:jc w:val="center"/>
              <w:rPr>
                <w:sz w:val="18"/>
                <w:szCs w:val="18"/>
              </w:rPr>
            </w:pPr>
            <w:r>
              <w:rPr>
                <w:rFonts w:ascii="宋体" w:hAnsi="宋体" w:hint="eastAsia"/>
                <w:sz w:val="18"/>
                <w:szCs w:val="18"/>
              </w:rPr>
              <w:t>0</w:t>
            </w:r>
          </w:p>
        </w:tc>
      </w:tr>
      <w:tr w:rsidR="00043113" w14:paraId="647AB998" w14:textId="77777777" w:rsidTr="008D40DE">
        <w:trPr>
          <w:jc w:val="center"/>
        </w:trPr>
        <w:tc>
          <w:tcPr>
            <w:tcW w:w="473" w:type="dxa"/>
            <w:tcBorders>
              <w:bottom w:val="nil"/>
            </w:tcBorders>
          </w:tcPr>
          <w:p w14:paraId="690AABDD" w14:textId="77777777" w:rsidR="00043113" w:rsidRDefault="00043113" w:rsidP="008D40DE">
            <w:pPr>
              <w:pStyle w:val="a3"/>
              <w:ind w:firstLineChars="0" w:firstLine="0"/>
              <w:jc w:val="center"/>
              <w:rPr>
                <w:sz w:val="18"/>
                <w:szCs w:val="18"/>
              </w:rPr>
            </w:pPr>
            <w:r>
              <w:rPr>
                <w:rFonts w:hint="eastAsia"/>
                <w:sz w:val="18"/>
                <w:szCs w:val="18"/>
              </w:rPr>
              <w:t>3</w:t>
            </w:r>
          </w:p>
        </w:tc>
        <w:tc>
          <w:tcPr>
            <w:tcW w:w="992" w:type="dxa"/>
            <w:tcBorders>
              <w:bottom w:val="nil"/>
            </w:tcBorders>
          </w:tcPr>
          <w:p w14:paraId="5970268F" w14:textId="77777777" w:rsidR="00043113" w:rsidRDefault="00043113" w:rsidP="008D40DE">
            <w:pPr>
              <w:pStyle w:val="a3"/>
              <w:ind w:firstLineChars="0" w:firstLine="0"/>
              <w:jc w:val="center"/>
              <w:rPr>
                <w:sz w:val="18"/>
                <w:szCs w:val="18"/>
              </w:rPr>
            </w:pPr>
            <w:r>
              <w:rPr>
                <w:rFonts w:hint="eastAsia"/>
                <w:sz w:val="18"/>
                <w:szCs w:val="18"/>
              </w:rPr>
              <w:t>01</w:t>
            </w:r>
          </w:p>
        </w:tc>
        <w:tc>
          <w:tcPr>
            <w:tcW w:w="903" w:type="dxa"/>
            <w:tcBorders>
              <w:bottom w:val="nil"/>
            </w:tcBorders>
          </w:tcPr>
          <w:p w14:paraId="3E841DA8" w14:textId="77777777" w:rsidR="00043113" w:rsidRDefault="00043113" w:rsidP="008D40DE">
            <w:pPr>
              <w:pStyle w:val="a3"/>
              <w:ind w:firstLineChars="0" w:firstLine="0"/>
              <w:jc w:val="center"/>
              <w:rPr>
                <w:sz w:val="18"/>
                <w:szCs w:val="18"/>
              </w:rPr>
            </w:pPr>
            <w:r>
              <w:rPr>
                <w:rFonts w:hint="eastAsia"/>
                <w:sz w:val="18"/>
                <w:szCs w:val="18"/>
              </w:rPr>
              <w:t>10</w:t>
            </w:r>
          </w:p>
        </w:tc>
        <w:tc>
          <w:tcPr>
            <w:tcW w:w="903" w:type="dxa"/>
            <w:tcBorders>
              <w:bottom w:val="nil"/>
            </w:tcBorders>
          </w:tcPr>
          <w:p w14:paraId="6D728A79" w14:textId="77777777" w:rsidR="00043113" w:rsidRDefault="00043113" w:rsidP="008D40DE">
            <w:pPr>
              <w:pStyle w:val="a3"/>
              <w:ind w:firstLineChars="0" w:firstLine="0"/>
              <w:jc w:val="center"/>
              <w:rPr>
                <w:sz w:val="18"/>
                <w:szCs w:val="18"/>
              </w:rPr>
            </w:pPr>
            <w:r>
              <w:rPr>
                <w:rFonts w:hint="eastAsia"/>
                <w:sz w:val="18"/>
                <w:szCs w:val="18"/>
              </w:rPr>
              <w:t>10</w:t>
            </w:r>
          </w:p>
        </w:tc>
        <w:tc>
          <w:tcPr>
            <w:tcW w:w="903" w:type="dxa"/>
            <w:tcBorders>
              <w:bottom w:val="nil"/>
            </w:tcBorders>
          </w:tcPr>
          <w:p w14:paraId="5E3738FE" w14:textId="77777777" w:rsidR="00043113" w:rsidRDefault="00043113" w:rsidP="008D40DE">
            <w:pPr>
              <w:pStyle w:val="a3"/>
              <w:ind w:firstLineChars="0" w:firstLine="0"/>
              <w:jc w:val="center"/>
              <w:rPr>
                <w:sz w:val="18"/>
                <w:szCs w:val="18"/>
              </w:rPr>
            </w:pPr>
            <w:r>
              <w:rPr>
                <w:rFonts w:hint="eastAsia"/>
                <w:sz w:val="18"/>
                <w:szCs w:val="18"/>
              </w:rPr>
              <w:t>1</w:t>
            </w:r>
          </w:p>
        </w:tc>
        <w:tc>
          <w:tcPr>
            <w:tcW w:w="636" w:type="dxa"/>
            <w:tcBorders>
              <w:bottom w:val="nil"/>
            </w:tcBorders>
          </w:tcPr>
          <w:p w14:paraId="07925DFD" w14:textId="77777777" w:rsidR="00043113" w:rsidRDefault="00043113" w:rsidP="008D40DE">
            <w:pPr>
              <w:pStyle w:val="a3"/>
              <w:ind w:firstLineChars="0" w:firstLine="0"/>
              <w:jc w:val="center"/>
              <w:rPr>
                <w:sz w:val="18"/>
                <w:szCs w:val="18"/>
              </w:rPr>
            </w:pPr>
            <w:r>
              <w:rPr>
                <w:rFonts w:ascii="宋体" w:hAnsi="宋体" w:hint="eastAsia"/>
                <w:sz w:val="18"/>
                <w:szCs w:val="18"/>
              </w:rPr>
              <w:t>0x7f</w:t>
            </w:r>
          </w:p>
        </w:tc>
        <w:tc>
          <w:tcPr>
            <w:tcW w:w="1266" w:type="dxa"/>
            <w:tcBorders>
              <w:bottom w:val="nil"/>
            </w:tcBorders>
          </w:tcPr>
          <w:p w14:paraId="152C741A" w14:textId="77777777" w:rsidR="00043113" w:rsidRDefault="00043113" w:rsidP="008D40DE">
            <w:pPr>
              <w:pStyle w:val="a3"/>
              <w:ind w:firstLineChars="0" w:firstLine="0"/>
              <w:jc w:val="center"/>
              <w:rPr>
                <w:sz w:val="18"/>
                <w:szCs w:val="18"/>
              </w:rPr>
            </w:pPr>
            <w:r>
              <w:rPr>
                <w:rFonts w:ascii="宋体" w:hAnsi="宋体" w:hint="eastAsia"/>
                <w:sz w:val="18"/>
                <w:szCs w:val="18"/>
              </w:rPr>
              <w:t>0x3c</w:t>
            </w:r>
          </w:p>
        </w:tc>
        <w:tc>
          <w:tcPr>
            <w:tcW w:w="1266" w:type="dxa"/>
            <w:tcBorders>
              <w:bottom w:val="nil"/>
            </w:tcBorders>
          </w:tcPr>
          <w:p w14:paraId="656EBDF8" w14:textId="77777777" w:rsidR="00043113" w:rsidRDefault="00043113" w:rsidP="008D40DE">
            <w:pPr>
              <w:pStyle w:val="a3"/>
              <w:ind w:firstLineChars="0" w:firstLine="0"/>
              <w:jc w:val="center"/>
              <w:rPr>
                <w:sz w:val="18"/>
                <w:szCs w:val="18"/>
              </w:rPr>
            </w:pPr>
            <w:r>
              <w:rPr>
                <w:rFonts w:ascii="宋体" w:hAnsi="宋体" w:hint="eastAsia"/>
                <w:sz w:val="18"/>
                <w:szCs w:val="18"/>
              </w:rPr>
              <w:t>0x7f</w:t>
            </w:r>
          </w:p>
        </w:tc>
      </w:tr>
      <w:tr w:rsidR="00043113" w14:paraId="75DE7D7F" w14:textId="77777777" w:rsidTr="008D40DE">
        <w:trPr>
          <w:jc w:val="center"/>
        </w:trPr>
        <w:tc>
          <w:tcPr>
            <w:tcW w:w="473" w:type="dxa"/>
            <w:tcBorders>
              <w:bottom w:val="nil"/>
            </w:tcBorders>
          </w:tcPr>
          <w:p w14:paraId="532EE8A4" w14:textId="77777777" w:rsidR="00043113" w:rsidRDefault="00043113" w:rsidP="008D40DE">
            <w:pPr>
              <w:pStyle w:val="a3"/>
              <w:ind w:firstLineChars="0" w:firstLine="0"/>
              <w:jc w:val="center"/>
              <w:rPr>
                <w:sz w:val="18"/>
                <w:szCs w:val="18"/>
              </w:rPr>
            </w:pPr>
            <w:r>
              <w:rPr>
                <w:rFonts w:hint="eastAsia"/>
                <w:sz w:val="18"/>
                <w:szCs w:val="18"/>
              </w:rPr>
              <w:t>4</w:t>
            </w:r>
          </w:p>
        </w:tc>
        <w:tc>
          <w:tcPr>
            <w:tcW w:w="992" w:type="dxa"/>
            <w:tcBorders>
              <w:bottom w:val="nil"/>
            </w:tcBorders>
          </w:tcPr>
          <w:p w14:paraId="499FAF0C" w14:textId="77777777" w:rsidR="00043113" w:rsidRDefault="00043113" w:rsidP="008D40DE">
            <w:pPr>
              <w:pStyle w:val="a3"/>
              <w:ind w:firstLineChars="0" w:firstLine="0"/>
              <w:jc w:val="center"/>
              <w:rPr>
                <w:sz w:val="18"/>
                <w:szCs w:val="18"/>
              </w:rPr>
            </w:pPr>
            <w:r>
              <w:rPr>
                <w:rFonts w:hint="eastAsia"/>
                <w:sz w:val="18"/>
                <w:szCs w:val="18"/>
              </w:rPr>
              <w:t>01</w:t>
            </w:r>
          </w:p>
        </w:tc>
        <w:tc>
          <w:tcPr>
            <w:tcW w:w="903" w:type="dxa"/>
            <w:tcBorders>
              <w:bottom w:val="nil"/>
            </w:tcBorders>
          </w:tcPr>
          <w:p w14:paraId="0E0B468A" w14:textId="77777777" w:rsidR="00043113" w:rsidRDefault="00043113" w:rsidP="008D40DE">
            <w:pPr>
              <w:pStyle w:val="a3"/>
              <w:ind w:firstLineChars="0" w:firstLine="0"/>
              <w:jc w:val="center"/>
              <w:rPr>
                <w:sz w:val="18"/>
                <w:szCs w:val="18"/>
              </w:rPr>
            </w:pPr>
            <w:r>
              <w:rPr>
                <w:rFonts w:hint="eastAsia"/>
                <w:sz w:val="18"/>
                <w:szCs w:val="18"/>
              </w:rPr>
              <w:t>11</w:t>
            </w:r>
          </w:p>
        </w:tc>
        <w:tc>
          <w:tcPr>
            <w:tcW w:w="903" w:type="dxa"/>
            <w:tcBorders>
              <w:bottom w:val="nil"/>
            </w:tcBorders>
          </w:tcPr>
          <w:p w14:paraId="619DD42D" w14:textId="77777777" w:rsidR="00043113" w:rsidRDefault="00043113" w:rsidP="008D40DE">
            <w:pPr>
              <w:pStyle w:val="a3"/>
              <w:ind w:firstLineChars="0" w:firstLine="0"/>
              <w:jc w:val="center"/>
              <w:rPr>
                <w:sz w:val="18"/>
                <w:szCs w:val="18"/>
              </w:rPr>
            </w:pPr>
            <w:r>
              <w:rPr>
                <w:rFonts w:hint="eastAsia"/>
                <w:sz w:val="18"/>
                <w:szCs w:val="18"/>
              </w:rPr>
              <w:t>11</w:t>
            </w:r>
          </w:p>
        </w:tc>
        <w:tc>
          <w:tcPr>
            <w:tcW w:w="903" w:type="dxa"/>
            <w:tcBorders>
              <w:bottom w:val="nil"/>
            </w:tcBorders>
          </w:tcPr>
          <w:p w14:paraId="7EE1BD74" w14:textId="77777777" w:rsidR="00043113" w:rsidRDefault="00043113" w:rsidP="008D40DE">
            <w:pPr>
              <w:pStyle w:val="a3"/>
              <w:ind w:firstLineChars="0" w:firstLine="0"/>
              <w:jc w:val="center"/>
              <w:rPr>
                <w:sz w:val="18"/>
                <w:szCs w:val="18"/>
              </w:rPr>
            </w:pPr>
            <w:r>
              <w:rPr>
                <w:rFonts w:hint="eastAsia"/>
                <w:sz w:val="18"/>
                <w:szCs w:val="18"/>
              </w:rPr>
              <w:t>1</w:t>
            </w:r>
          </w:p>
        </w:tc>
        <w:tc>
          <w:tcPr>
            <w:tcW w:w="636" w:type="dxa"/>
            <w:tcBorders>
              <w:bottom w:val="nil"/>
            </w:tcBorders>
          </w:tcPr>
          <w:p w14:paraId="352DF5B1" w14:textId="77777777" w:rsidR="00043113" w:rsidRDefault="00043113" w:rsidP="008D40DE">
            <w:pPr>
              <w:pStyle w:val="a3"/>
              <w:ind w:firstLineChars="0" w:firstLine="0"/>
              <w:jc w:val="center"/>
              <w:rPr>
                <w:sz w:val="18"/>
                <w:szCs w:val="18"/>
              </w:rPr>
            </w:pPr>
            <w:r>
              <w:rPr>
                <w:rFonts w:hint="eastAsia"/>
                <w:sz w:val="18"/>
                <w:szCs w:val="18"/>
              </w:rPr>
              <w:t>0xfa</w:t>
            </w:r>
          </w:p>
        </w:tc>
        <w:tc>
          <w:tcPr>
            <w:tcW w:w="1266" w:type="dxa"/>
            <w:tcBorders>
              <w:bottom w:val="nil"/>
            </w:tcBorders>
          </w:tcPr>
          <w:p w14:paraId="3F37462A" w14:textId="77777777" w:rsidR="00043113" w:rsidRDefault="00043113" w:rsidP="008D40DE">
            <w:pPr>
              <w:pStyle w:val="a3"/>
              <w:ind w:firstLineChars="0" w:firstLine="0"/>
              <w:jc w:val="center"/>
              <w:rPr>
                <w:sz w:val="18"/>
                <w:szCs w:val="18"/>
              </w:rPr>
            </w:pPr>
            <w:r>
              <w:rPr>
                <w:rFonts w:ascii="宋体" w:hAnsi="宋体" w:hint="eastAsia"/>
                <w:sz w:val="18"/>
                <w:szCs w:val="18"/>
              </w:rPr>
              <w:t>0x3c</w:t>
            </w:r>
          </w:p>
        </w:tc>
        <w:tc>
          <w:tcPr>
            <w:tcW w:w="1266" w:type="dxa"/>
            <w:tcBorders>
              <w:bottom w:val="nil"/>
            </w:tcBorders>
          </w:tcPr>
          <w:p w14:paraId="468BA24F" w14:textId="77777777" w:rsidR="00043113" w:rsidRDefault="00043113" w:rsidP="008D40DE">
            <w:pPr>
              <w:pStyle w:val="a3"/>
              <w:ind w:firstLineChars="0" w:firstLine="0"/>
              <w:jc w:val="center"/>
              <w:rPr>
                <w:sz w:val="18"/>
                <w:szCs w:val="18"/>
              </w:rPr>
            </w:pPr>
            <w:r>
              <w:rPr>
                <w:rFonts w:ascii="宋体" w:hAnsi="宋体" w:hint="eastAsia"/>
                <w:sz w:val="18"/>
                <w:szCs w:val="18"/>
              </w:rPr>
              <w:t>0xfa</w:t>
            </w:r>
          </w:p>
        </w:tc>
      </w:tr>
      <w:tr w:rsidR="00043113" w14:paraId="0F27AF7F" w14:textId="77777777" w:rsidTr="008D40DE">
        <w:trPr>
          <w:jc w:val="center"/>
        </w:trPr>
        <w:tc>
          <w:tcPr>
            <w:tcW w:w="473" w:type="dxa"/>
            <w:tcBorders>
              <w:bottom w:val="nil"/>
            </w:tcBorders>
          </w:tcPr>
          <w:p w14:paraId="7381784E" w14:textId="77777777" w:rsidR="00043113" w:rsidRDefault="00043113" w:rsidP="008D40DE">
            <w:pPr>
              <w:pStyle w:val="a3"/>
              <w:ind w:firstLineChars="0" w:firstLine="0"/>
              <w:jc w:val="center"/>
              <w:rPr>
                <w:sz w:val="18"/>
                <w:szCs w:val="18"/>
              </w:rPr>
            </w:pPr>
            <w:r>
              <w:rPr>
                <w:rFonts w:hint="eastAsia"/>
                <w:sz w:val="18"/>
                <w:szCs w:val="18"/>
              </w:rPr>
              <w:t>5</w:t>
            </w:r>
          </w:p>
        </w:tc>
        <w:tc>
          <w:tcPr>
            <w:tcW w:w="992" w:type="dxa"/>
            <w:tcBorders>
              <w:bottom w:val="nil"/>
            </w:tcBorders>
          </w:tcPr>
          <w:p w14:paraId="48F13C40" w14:textId="77777777" w:rsidR="00043113" w:rsidRDefault="00043113" w:rsidP="008D40DE">
            <w:pPr>
              <w:pStyle w:val="a3"/>
              <w:ind w:firstLineChars="0" w:firstLine="0"/>
              <w:jc w:val="center"/>
              <w:rPr>
                <w:sz w:val="18"/>
                <w:szCs w:val="18"/>
              </w:rPr>
            </w:pPr>
            <w:r>
              <w:rPr>
                <w:rFonts w:hint="eastAsia"/>
                <w:sz w:val="18"/>
                <w:szCs w:val="18"/>
              </w:rPr>
              <w:t>00</w:t>
            </w:r>
          </w:p>
        </w:tc>
        <w:tc>
          <w:tcPr>
            <w:tcW w:w="903" w:type="dxa"/>
            <w:tcBorders>
              <w:bottom w:val="nil"/>
            </w:tcBorders>
          </w:tcPr>
          <w:p w14:paraId="69A13D16" w14:textId="77777777" w:rsidR="00043113" w:rsidRDefault="00043113" w:rsidP="008D40DE">
            <w:pPr>
              <w:pStyle w:val="a3"/>
              <w:ind w:firstLineChars="0" w:firstLine="0"/>
              <w:jc w:val="center"/>
              <w:rPr>
                <w:sz w:val="18"/>
                <w:szCs w:val="18"/>
              </w:rPr>
            </w:pPr>
            <w:r>
              <w:rPr>
                <w:rFonts w:hint="eastAsia"/>
                <w:sz w:val="18"/>
                <w:szCs w:val="18"/>
              </w:rPr>
              <w:t>01</w:t>
            </w:r>
          </w:p>
        </w:tc>
        <w:tc>
          <w:tcPr>
            <w:tcW w:w="903" w:type="dxa"/>
            <w:tcBorders>
              <w:bottom w:val="nil"/>
            </w:tcBorders>
          </w:tcPr>
          <w:p w14:paraId="69B16D06" w14:textId="77777777" w:rsidR="00043113" w:rsidRDefault="00043113" w:rsidP="008D40DE">
            <w:pPr>
              <w:pStyle w:val="a3"/>
              <w:ind w:firstLineChars="0" w:firstLine="0"/>
              <w:jc w:val="center"/>
              <w:rPr>
                <w:sz w:val="18"/>
                <w:szCs w:val="18"/>
              </w:rPr>
            </w:pPr>
            <w:r>
              <w:rPr>
                <w:rFonts w:hint="eastAsia"/>
                <w:sz w:val="18"/>
                <w:szCs w:val="18"/>
              </w:rPr>
              <w:t>任意</w:t>
            </w:r>
          </w:p>
        </w:tc>
        <w:tc>
          <w:tcPr>
            <w:tcW w:w="903" w:type="dxa"/>
            <w:tcBorders>
              <w:bottom w:val="nil"/>
            </w:tcBorders>
          </w:tcPr>
          <w:p w14:paraId="56B07EEE" w14:textId="77777777" w:rsidR="00043113" w:rsidRDefault="00043113" w:rsidP="008D40DE">
            <w:pPr>
              <w:pStyle w:val="a3"/>
              <w:ind w:firstLineChars="0" w:firstLine="0"/>
              <w:jc w:val="center"/>
              <w:rPr>
                <w:sz w:val="18"/>
                <w:szCs w:val="18"/>
              </w:rPr>
            </w:pPr>
            <w:r>
              <w:rPr>
                <w:rFonts w:hint="eastAsia"/>
                <w:sz w:val="18"/>
                <w:szCs w:val="18"/>
              </w:rPr>
              <w:t>0</w:t>
            </w:r>
          </w:p>
        </w:tc>
        <w:tc>
          <w:tcPr>
            <w:tcW w:w="636" w:type="dxa"/>
            <w:tcBorders>
              <w:bottom w:val="nil"/>
            </w:tcBorders>
          </w:tcPr>
          <w:p w14:paraId="4C02650D" w14:textId="77777777" w:rsidR="00043113" w:rsidRDefault="00043113" w:rsidP="008D40DE">
            <w:pPr>
              <w:pStyle w:val="a3"/>
              <w:ind w:firstLineChars="0" w:firstLine="0"/>
              <w:jc w:val="center"/>
              <w:rPr>
                <w:sz w:val="18"/>
                <w:szCs w:val="18"/>
              </w:rPr>
            </w:pPr>
            <w:r>
              <w:rPr>
                <w:rFonts w:hint="eastAsia"/>
                <w:sz w:val="18"/>
                <w:szCs w:val="18"/>
              </w:rPr>
              <w:t>任意</w:t>
            </w:r>
          </w:p>
        </w:tc>
        <w:tc>
          <w:tcPr>
            <w:tcW w:w="1266" w:type="dxa"/>
            <w:tcBorders>
              <w:bottom w:val="nil"/>
            </w:tcBorders>
          </w:tcPr>
          <w:p w14:paraId="12EB6F7A" w14:textId="77777777" w:rsidR="00043113" w:rsidRDefault="00043113" w:rsidP="008D40DE">
            <w:pPr>
              <w:pStyle w:val="a3"/>
              <w:ind w:firstLineChars="0" w:firstLine="0"/>
              <w:jc w:val="center"/>
              <w:rPr>
                <w:sz w:val="18"/>
                <w:szCs w:val="18"/>
              </w:rPr>
            </w:pPr>
            <w:r>
              <w:rPr>
                <w:rFonts w:ascii="宋体" w:hAnsi="宋体" w:hint="eastAsia"/>
                <w:sz w:val="18"/>
                <w:szCs w:val="18"/>
              </w:rPr>
              <w:t>0</w:t>
            </w:r>
          </w:p>
        </w:tc>
        <w:tc>
          <w:tcPr>
            <w:tcW w:w="1266" w:type="dxa"/>
            <w:tcBorders>
              <w:bottom w:val="nil"/>
            </w:tcBorders>
          </w:tcPr>
          <w:p w14:paraId="6D20674C" w14:textId="77777777" w:rsidR="00043113" w:rsidRDefault="00043113" w:rsidP="008D40DE">
            <w:pPr>
              <w:pStyle w:val="a3"/>
              <w:ind w:firstLineChars="0" w:firstLine="0"/>
              <w:jc w:val="center"/>
              <w:rPr>
                <w:sz w:val="18"/>
                <w:szCs w:val="18"/>
              </w:rPr>
            </w:pPr>
            <w:r>
              <w:rPr>
                <w:rFonts w:ascii="宋体" w:hAnsi="宋体" w:hint="eastAsia"/>
                <w:sz w:val="18"/>
                <w:szCs w:val="18"/>
              </w:rPr>
              <w:t>0x3c</w:t>
            </w:r>
          </w:p>
        </w:tc>
      </w:tr>
      <w:tr w:rsidR="00043113" w14:paraId="719A8175" w14:textId="77777777" w:rsidTr="008D40DE">
        <w:trPr>
          <w:jc w:val="center"/>
        </w:trPr>
        <w:tc>
          <w:tcPr>
            <w:tcW w:w="473" w:type="dxa"/>
            <w:tcBorders>
              <w:bottom w:val="nil"/>
            </w:tcBorders>
          </w:tcPr>
          <w:p w14:paraId="0084495F" w14:textId="77777777" w:rsidR="00043113" w:rsidRDefault="00043113" w:rsidP="008D40DE">
            <w:pPr>
              <w:pStyle w:val="a3"/>
              <w:ind w:firstLineChars="0" w:firstLine="0"/>
              <w:jc w:val="center"/>
              <w:rPr>
                <w:sz w:val="18"/>
                <w:szCs w:val="18"/>
              </w:rPr>
            </w:pPr>
            <w:r>
              <w:rPr>
                <w:rFonts w:hint="eastAsia"/>
                <w:sz w:val="18"/>
                <w:szCs w:val="18"/>
              </w:rPr>
              <w:t>6</w:t>
            </w:r>
          </w:p>
        </w:tc>
        <w:tc>
          <w:tcPr>
            <w:tcW w:w="992" w:type="dxa"/>
            <w:tcBorders>
              <w:bottom w:val="nil"/>
            </w:tcBorders>
          </w:tcPr>
          <w:p w14:paraId="6DFF77C2" w14:textId="77777777" w:rsidR="00043113" w:rsidRDefault="00043113" w:rsidP="008D40DE">
            <w:pPr>
              <w:pStyle w:val="a3"/>
              <w:ind w:firstLineChars="0" w:firstLine="0"/>
              <w:jc w:val="center"/>
              <w:rPr>
                <w:sz w:val="18"/>
                <w:szCs w:val="18"/>
              </w:rPr>
            </w:pPr>
            <w:r>
              <w:rPr>
                <w:rFonts w:hint="eastAsia"/>
                <w:sz w:val="18"/>
                <w:szCs w:val="18"/>
              </w:rPr>
              <w:t>10</w:t>
            </w:r>
          </w:p>
        </w:tc>
        <w:tc>
          <w:tcPr>
            <w:tcW w:w="903" w:type="dxa"/>
            <w:tcBorders>
              <w:bottom w:val="nil"/>
            </w:tcBorders>
          </w:tcPr>
          <w:p w14:paraId="7CA23ACB" w14:textId="77777777" w:rsidR="00043113" w:rsidRDefault="00043113" w:rsidP="008D40DE">
            <w:pPr>
              <w:pStyle w:val="a3"/>
              <w:ind w:firstLineChars="0" w:firstLine="0"/>
              <w:jc w:val="center"/>
              <w:rPr>
                <w:sz w:val="18"/>
                <w:szCs w:val="18"/>
              </w:rPr>
            </w:pPr>
            <w:r>
              <w:rPr>
                <w:rFonts w:hint="eastAsia"/>
                <w:sz w:val="18"/>
                <w:szCs w:val="18"/>
              </w:rPr>
              <w:t>11</w:t>
            </w:r>
          </w:p>
        </w:tc>
        <w:tc>
          <w:tcPr>
            <w:tcW w:w="903" w:type="dxa"/>
            <w:tcBorders>
              <w:bottom w:val="nil"/>
            </w:tcBorders>
          </w:tcPr>
          <w:p w14:paraId="76B68A15" w14:textId="77777777" w:rsidR="00043113" w:rsidRDefault="00043113" w:rsidP="008D40DE">
            <w:pPr>
              <w:pStyle w:val="a3"/>
              <w:ind w:firstLineChars="0" w:firstLine="0"/>
              <w:jc w:val="center"/>
              <w:rPr>
                <w:sz w:val="18"/>
                <w:szCs w:val="18"/>
              </w:rPr>
            </w:pPr>
            <w:r>
              <w:rPr>
                <w:rFonts w:hint="eastAsia"/>
                <w:sz w:val="18"/>
                <w:szCs w:val="18"/>
              </w:rPr>
              <w:t>任意</w:t>
            </w:r>
          </w:p>
        </w:tc>
        <w:tc>
          <w:tcPr>
            <w:tcW w:w="903" w:type="dxa"/>
            <w:tcBorders>
              <w:bottom w:val="nil"/>
            </w:tcBorders>
          </w:tcPr>
          <w:p w14:paraId="53DC5013" w14:textId="77777777" w:rsidR="00043113" w:rsidRDefault="00043113" w:rsidP="008D40DE">
            <w:pPr>
              <w:pStyle w:val="a3"/>
              <w:ind w:firstLineChars="0" w:firstLine="0"/>
              <w:jc w:val="center"/>
              <w:rPr>
                <w:sz w:val="18"/>
                <w:szCs w:val="18"/>
              </w:rPr>
            </w:pPr>
            <w:r>
              <w:rPr>
                <w:rFonts w:hint="eastAsia"/>
                <w:sz w:val="18"/>
                <w:szCs w:val="18"/>
              </w:rPr>
              <w:t>0</w:t>
            </w:r>
          </w:p>
        </w:tc>
        <w:tc>
          <w:tcPr>
            <w:tcW w:w="636" w:type="dxa"/>
            <w:tcBorders>
              <w:bottom w:val="nil"/>
            </w:tcBorders>
          </w:tcPr>
          <w:p w14:paraId="45F8B9E6" w14:textId="77777777" w:rsidR="00043113" w:rsidRDefault="00043113" w:rsidP="008D40DE">
            <w:pPr>
              <w:pStyle w:val="a3"/>
              <w:ind w:firstLineChars="0" w:firstLine="0"/>
              <w:jc w:val="center"/>
              <w:rPr>
                <w:sz w:val="18"/>
                <w:szCs w:val="18"/>
              </w:rPr>
            </w:pPr>
            <w:r>
              <w:rPr>
                <w:rFonts w:hint="eastAsia"/>
                <w:sz w:val="18"/>
                <w:szCs w:val="18"/>
              </w:rPr>
              <w:t>任意</w:t>
            </w:r>
          </w:p>
        </w:tc>
        <w:tc>
          <w:tcPr>
            <w:tcW w:w="1266" w:type="dxa"/>
            <w:tcBorders>
              <w:bottom w:val="nil"/>
            </w:tcBorders>
          </w:tcPr>
          <w:p w14:paraId="720093F4" w14:textId="77777777" w:rsidR="00043113" w:rsidRDefault="00043113" w:rsidP="008D40DE">
            <w:pPr>
              <w:pStyle w:val="a3"/>
              <w:ind w:firstLineChars="0" w:firstLine="0"/>
              <w:jc w:val="center"/>
              <w:rPr>
                <w:sz w:val="18"/>
                <w:szCs w:val="18"/>
              </w:rPr>
            </w:pPr>
            <w:r>
              <w:rPr>
                <w:rFonts w:ascii="宋体" w:hAnsi="宋体" w:hint="eastAsia"/>
                <w:sz w:val="18"/>
                <w:szCs w:val="18"/>
              </w:rPr>
              <w:t>0x7f</w:t>
            </w:r>
          </w:p>
        </w:tc>
        <w:tc>
          <w:tcPr>
            <w:tcW w:w="1266" w:type="dxa"/>
            <w:tcBorders>
              <w:bottom w:val="nil"/>
            </w:tcBorders>
          </w:tcPr>
          <w:p w14:paraId="1B38EAF5" w14:textId="77777777" w:rsidR="00043113" w:rsidRDefault="00043113" w:rsidP="008D40DE">
            <w:pPr>
              <w:pStyle w:val="a3"/>
              <w:ind w:firstLineChars="0" w:firstLine="0"/>
              <w:jc w:val="center"/>
              <w:rPr>
                <w:sz w:val="18"/>
                <w:szCs w:val="18"/>
              </w:rPr>
            </w:pPr>
            <w:r>
              <w:rPr>
                <w:rFonts w:ascii="宋体" w:hAnsi="宋体" w:hint="eastAsia"/>
                <w:sz w:val="18"/>
                <w:szCs w:val="18"/>
              </w:rPr>
              <w:t>0xfa</w:t>
            </w:r>
          </w:p>
        </w:tc>
      </w:tr>
    </w:tbl>
    <w:p w14:paraId="3DD6F51F" w14:textId="53C48C6D" w:rsidR="00043113" w:rsidRPr="00043113" w:rsidRDefault="00043113" w:rsidP="00043113">
      <w:pPr>
        <w:pStyle w:val="a3"/>
        <w:ind w:left="121" w:firstLine="482"/>
        <w:rPr>
          <w:b/>
        </w:rPr>
      </w:pPr>
      <w:r w:rsidRPr="00043113">
        <w:rPr>
          <w:rFonts w:hint="eastAsia"/>
          <w:b/>
        </w:rPr>
        <w:t>结果分析：</w:t>
      </w:r>
      <w:r w:rsidRPr="00043113">
        <w:rPr>
          <w:rFonts w:hint="eastAsia"/>
          <w:b/>
        </w:rPr>
        <w:t xml:space="preserve"> </w:t>
      </w:r>
    </w:p>
    <w:p w14:paraId="103D3D0E" w14:textId="564C8EBC" w:rsidR="00043113" w:rsidRDefault="00043113" w:rsidP="00722C98">
      <w:pPr>
        <w:pStyle w:val="a3"/>
        <w:numPr>
          <w:ilvl w:val="0"/>
          <w:numId w:val="14"/>
        </w:numPr>
        <w:ind w:firstLineChars="0"/>
      </w:pPr>
      <w:r>
        <w:rPr>
          <w:rFonts w:hint="eastAsia"/>
        </w:rPr>
        <w:lastRenderedPageBreak/>
        <w:t>第一步向寄存器</w:t>
      </w:r>
      <w:r>
        <w:rPr>
          <w:rFonts w:hint="eastAsia"/>
        </w:rPr>
        <w:t>0</w:t>
      </w:r>
      <w:r>
        <w:rPr>
          <w:rFonts w:hint="eastAsia"/>
        </w:rPr>
        <w:t>写数据，结果寄存器的值仍为</w:t>
      </w:r>
      <w:r>
        <w:rPr>
          <w:rFonts w:hint="eastAsia"/>
        </w:rPr>
        <w:t>0</w:t>
      </w:r>
      <w:r>
        <w:rPr>
          <w:rFonts w:hint="eastAsia"/>
        </w:rPr>
        <w:t>，说明寄存器</w:t>
      </w:r>
      <w:r>
        <w:rPr>
          <w:rFonts w:hint="eastAsia"/>
        </w:rPr>
        <w:t>0</w:t>
      </w:r>
      <w:r>
        <w:rPr>
          <w:rFonts w:hint="eastAsia"/>
        </w:rPr>
        <w:t>的值恒为</w:t>
      </w:r>
      <w:r>
        <w:rPr>
          <w:rFonts w:hint="eastAsia"/>
        </w:rPr>
        <w:t>0</w:t>
      </w:r>
      <w:r>
        <w:rPr>
          <w:rFonts w:hint="eastAsia"/>
        </w:rPr>
        <w:t>，不接受任何改变，只可读。</w:t>
      </w:r>
    </w:p>
    <w:p w14:paraId="1814BAEA" w14:textId="53CF938E" w:rsidR="00043113" w:rsidRDefault="00043113" w:rsidP="00722C98">
      <w:pPr>
        <w:pStyle w:val="a3"/>
        <w:numPr>
          <w:ilvl w:val="0"/>
          <w:numId w:val="14"/>
        </w:numPr>
        <w:ind w:firstLineChars="0"/>
      </w:pPr>
      <w:r>
        <w:rPr>
          <w:rFonts w:hint="eastAsia"/>
        </w:rPr>
        <w:t>步骤</w:t>
      </w:r>
      <w:r>
        <w:rPr>
          <w:rFonts w:hint="eastAsia"/>
        </w:rPr>
        <w:t>2~4</w:t>
      </w:r>
      <w:r>
        <w:rPr>
          <w:rFonts w:hint="eastAsia"/>
        </w:rPr>
        <w:t>分别向寄存器</w:t>
      </w:r>
      <w:r>
        <w:rPr>
          <w:rFonts w:hint="eastAsia"/>
        </w:rPr>
        <w:t>1</w:t>
      </w:r>
      <w:r>
        <w:rPr>
          <w:rFonts w:hint="eastAsia"/>
        </w:rPr>
        <w:t>、</w:t>
      </w:r>
      <w:r>
        <w:rPr>
          <w:rFonts w:hint="eastAsia"/>
        </w:rPr>
        <w:t>2</w:t>
      </w:r>
      <w:r>
        <w:rPr>
          <w:rFonts w:hint="eastAsia"/>
        </w:rPr>
        <w:t>、</w:t>
      </w:r>
      <w:r>
        <w:rPr>
          <w:rFonts w:hint="eastAsia"/>
        </w:rPr>
        <w:t>3</w:t>
      </w:r>
      <w:r>
        <w:rPr>
          <w:rFonts w:hint="eastAsia"/>
        </w:rPr>
        <w:t>写入数据，写入的成功同时成功读出，验证了寄存器写入数据功能正确。</w:t>
      </w:r>
    </w:p>
    <w:p w14:paraId="354A3D19" w14:textId="43DEBFC8" w:rsidR="00043113" w:rsidRDefault="00043113" w:rsidP="00722C98">
      <w:pPr>
        <w:pStyle w:val="a3"/>
        <w:numPr>
          <w:ilvl w:val="0"/>
          <w:numId w:val="14"/>
        </w:numPr>
        <w:ind w:firstLineChars="0"/>
      </w:pPr>
      <w:r>
        <w:rPr>
          <w:rFonts w:hint="eastAsia"/>
        </w:rPr>
        <w:t>步骤</w:t>
      </w:r>
      <w:r>
        <w:rPr>
          <w:rFonts w:hint="eastAsia"/>
        </w:rPr>
        <w:t>5</w:t>
      </w:r>
      <w:r>
        <w:rPr>
          <w:rFonts w:hint="eastAsia"/>
        </w:rPr>
        <w:t>和</w:t>
      </w:r>
      <w:r>
        <w:rPr>
          <w:rFonts w:hint="eastAsia"/>
        </w:rPr>
        <w:t>6</w:t>
      </w:r>
      <w:r>
        <w:rPr>
          <w:rFonts w:hint="eastAsia"/>
        </w:rPr>
        <w:t>一次读取两个寄存器的值，共读出了四个寄存器的值，结果与写入的值相同，验证了寄存器读取数据的正确性。</w:t>
      </w:r>
    </w:p>
    <w:p w14:paraId="509DAA07" w14:textId="77777777" w:rsidR="00CE01B6" w:rsidRPr="00207D8A" w:rsidRDefault="00CE01B6" w:rsidP="00722C98">
      <w:pPr>
        <w:pStyle w:val="10"/>
        <w:numPr>
          <w:ilvl w:val="0"/>
          <w:numId w:val="7"/>
        </w:numPr>
      </w:pPr>
      <w:bookmarkStart w:id="32" w:name="_Toc502750521"/>
      <w:bookmarkStart w:id="33" w:name="_Toc499846030"/>
      <w:bookmarkStart w:id="34" w:name="_Toc134007939"/>
      <w:bookmarkStart w:id="35" w:name="_Toc135227344"/>
      <w:bookmarkStart w:id="36" w:name="_Toc135227423"/>
      <w:bookmarkStart w:id="37" w:name="_Toc135227590"/>
      <w:bookmarkStart w:id="38" w:name="_Toc135229748"/>
      <w:bookmarkStart w:id="39" w:name="_Toc266358996"/>
      <w:r>
        <w:rPr>
          <w:rFonts w:hint="eastAsia"/>
        </w:rPr>
        <w:lastRenderedPageBreak/>
        <w:t>MIPS RAM</w:t>
      </w:r>
      <w:r>
        <w:rPr>
          <w:rFonts w:hint="eastAsia"/>
        </w:rPr>
        <w:t>设计实验</w:t>
      </w:r>
      <w:bookmarkEnd w:id="32"/>
    </w:p>
    <w:p w14:paraId="4B909FFD" w14:textId="77777777" w:rsidR="00CE01B6" w:rsidRDefault="00CE01B6" w:rsidP="00CE01B6">
      <w:pPr>
        <w:pStyle w:val="2"/>
      </w:pPr>
      <w:bookmarkStart w:id="40" w:name="_Toc502750522"/>
      <w:r>
        <w:rPr>
          <w:rFonts w:hint="eastAsia"/>
        </w:rPr>
        <w:t>设计要求</w:t>
      </w:r>
      <w:bookmarkEnd w:id="40"/>
    </w:p>
    <w:p w14:paraId="43E44383" w14:textId="3DB14D12" w:rsidR="00D25A67" w:rsidRPr="008D40DE" w:rsidRDefault="008D40DE" w:rsidP="00A81ACF">
      <w:pPr>
        <w:ind w:firstLine="420"/>
        <w:rPr>
          <w:rFonts w:ascii="宋体" w:hAnsi="宋体" w:cs="宋体"/>
        </w:rPr>
      </w:pPr>
      <w:r>
        <w:rPr>
          <w:rFonts w:ascii="宋体" w:hAnsi="宋体" w:cs="宋体" w:hint="eastAsia"/>
        </w:rPr>
        <w:t>利用logisim中的RAM存储器</w:t>
      </w:r>
      <w:r w:rsidRPr="00D25A67">
        <w:rPr>
          <w:rFonts w:ascii="宋体" w:hAnsi="宋体" w:cs="宋体"/>
        </w:rPr>
        <w:t xml:space="preserve">设计完成既能按照 </w:t>
      </w:r>
      <w:r w:rsidRPr="00D25A67">
        <w:rPr>
          <w:rFonts w:ascii="宋体" w:hAnsi="宋体"/>
        </w:rPr>
        <w:t xml:space="preserve">8 </w:t>
      </w:r>
      <w:r w:rsidRPr="00D25A67">
        <w:rPr>
          <w:rFonts w:ascii="宋体" w:hAnsi="宋体" w:cs="宋体"/>
        </w:rPr>
        <w:t xml:space="preserve">位，也能按 </w:t>
      </w:r>
      <w:r w:rsidRPr="00D25A67">
        <w:rPr>
          <w:rFonts w:ascii="宋体" w:hAnsi="宋体"/>
        </w:rPr>
        <w:t xml:space="preserve">16 </w:t>
      </w:r>
      <w:r w:rsidRPr="00D25A67">
        <w:rPr>
          <w:rFonts w:ascii="宋体" w:hAnsi="宋体" w:cs="宋体"/>
        </w:rPr>
        <w:t xml:space="preserve">位，也能按 </w:t>
      </w:r>
      <w:r w:rsidRPr="00D25A67">
        <w:rPr>
          <w:rFonts w:ascii="宋体" w:hAnsi="宋体"/>
        </w:rPr>
        <w:t xml:space="preserve">32 </w:t>
      </w:r>
      <w:r w:rsidRPr="00D25A67">
        <w:rPr>
          <w:rFonts w:ascii="宋体" w:hAnsi="宋体" w:cs="宋体"/>
        </w:rPr>
        <w:t xml:space="preserve">位进行读写访问的 </w:t>
      </w:r>
      <w:r w:rsidRPr="00D25A67">
        <w:rPr>
          <w:rFonts w:ascii="宋体" w:hAnsi="宋体"/>
        </w:rPr>
        <w:t xml:space="preserve">32 </w:t>
      </w:r>
      <w:r w:rsidRPr="00D25A67">
        <w:rPr>
          <w:rFonts w:ascii="宋体" w:hAnsi="宋体" w:cs="宋体"/>
        </w:rPr>
        <w:t>位存储器</w:t>
      </w:r>
      <w:r>
        <w:rPr>
          <w:rFonts w:ascii="宋体" w:hAnsi="宋体" w:cs="宋体" w:hint="eastAsia"/>
        </w:rPr>
        <w:t>，功能类似于计算机</w:t>
      </w:r>
      <w:r w:rsidR="00D25A67" w:rsidRPr="00D25A67">
        <w:rPr>
          <w:rFonts w:ascii="宋体" w:hAnsi="宋体" w:cs="宋体"/>
        </w:rPr>
        <w:t>中主存储器</w:t>
      </w:r>
      <w:r>
        <w:rPr>
          <w:rFonts w:ascii="宋体" w:hAnsi="宋体" w:cs="宋体" w:hint="eastAsia"/>
        </w:rPr>
        <w:t>，既</w:t>
      </w:r>
      <w:r w:rsidR="00D25A67" w:rsidRPr="00D25A67">
        <w:rPr>
          <w:rFonts w:ascii="宋体" w:hAnsi="宋体" w:cs="宋体"/>
        </w:rPr>
        <w:t xml:space="preserve">能按照字节访问也能按照半字访问，还能按照字进行访问，如 </w:t>
      </w:r>
      <w:r w:rsidR="00D25A67" w:rsidRPr="00D25A67">
        <w:rPr>
          <w:rFonts w:ascii="宋体" w:hAnsi="宋体"/>
        </w:rPr>
        <w:t xml:space="preserve">MIPS </w:t>
      </w:r>
      <w:r w:rsidR="00D25A67" w:rsidRPr="00D25A67">
        <w:rPr>
          <w:rFonts w:ascii="宋体" w:hAnsi="宋体" w:cs="宋体"/>
        </w:rPr>
        <w:t xml:space="preserve">指令中的 </w:t>
      </w:r>
      <w:r w:rsidR="00D25A67" w:rsidRPr="00D25A67">
        <w:rPr>
          <w:rFonts w:ascii="宋体" w:hAnsi="宋体"/>
        </w:rPr>
        <w:t xml:space="preserve">LB/SB </w:t>
      </w:r>
      <w:r w:rsidR="00D25A67" w:rsidRPr="00D25A67">
        <w:rPr>
          <w:rFonts w:ascii="宋体" w:hAnsi="宋体" w:cs="宋体"/>
        </w:rPr>
        <w:t>指令（</w:t>
      </w:r>
      <w:r w:rsidR="00D25A67" w:rsidRPr="00D25A67">
        <w:rPr>
          <w:rFonts w:ascii="宋体" w:hAnsi="宋体"/>
        </w:rPr>
        <w:t>Load/Store byte</w:t>
      </w:r>
      <w:r w:rsidR="00D25A67" w:rsidRPr="00D25A67">
        <w:rPr>
          <w:rFonts w:ascii="宋体" w:hAnsi="宋体" w:cs="宋体"/>
        </w:rPr>
        <w:t>）、</w:t>
      </w:r>
      <w:r w:rsidR="00D25A67" w:rsidRPr="00D25A67">
        <w:rPr>
          <w:rFonts w:ascii="宋体" w:hAnsi="宋体"/>
        </w:rPr>
        <w:t xml:space="preserve">LH/SH </w:t>
      </w:r>
      <w:r w:rsidR="00D25A67" w:rsidRPr="00D25A67">
        <w:rPr>
          <w:rFonts w:ascii="宋体" w:hAnsi="宋体" w:cs="宋体"/>
        </w:rPr>
        <w:t>指令（</w:t>
      </w:r>
      <w:r w:rsidR="00D25A67" w:rsidRPr="00D25A67">
        <w:rPr>
          <w:rFonts w:ascii="宋体" w:hAnsi="宋体"/>
        </w:rPr>
        <w:t>Load/Store Half</w:t>
      </w:r>
      <w:r w:rsidR="00D25A67" w:rsidRPr="00D25A67">
        <w:rPr>
          <w:rFonts w:ascii="宋体" w:hAnsi="宋体" w:cs="宋体"/>
        </w:rPr>
        <w:t>），</w:t>
      </w:r>
      <w:r w:rsidR="00D25A67" w:rsidRPr="00D25A67">
        <w:rPr>
          <w:rFonts w:ascii="宋体" w:hAnsi="宋体"/>
        </w:rPr>
        <w:t xml:space="preserve">LW/SW </w:t>
      </w:r>
      <w:r w:rsidR="00D25A67" w:rsidRPr="00D25A67">
        <w:rPr>
          <w:rFonts w:ascii="宋体" w:hAnsi="宋体" w:cs="宋体"/>
        </w:rPr>
        <w:t>指令（</w:t>
      </w:r>
      <w:r w:rsidR="00D25A67" w:rsidRPr="00D25A67">
        <w:rPr>
          <w:rFonts w:ascii="宋体" w:hAnsi="宋体"/>
        </w:rPr>
        <w:t>Load/Stire Word</w:t>
      </w:r>
      <w:r>
        <w:rPr>
          <w:rFonts w:ascii="宋体" w:hAnsi="宋体" w:cs="宋体"/>
        </w:rPr>
        <w:t>）</w:t>
      </w:r>
      <w:r>
        <w:rPr>
          <w:rFonts w:ascii="宋体" w:hAnsi="宋体" w:cs="宋体" w:hint="eastAsia"/>
        </w:rPr>
        <w:t>，</w:t>
      </w:r>
      <w:r w:rsidR="00D25A67" w:rsidRPr="00D25A67">
        <w:rPr>
          <w:rFonts w:ascii="宋体" w:hAnsi="宋体"/>
        </w:rPr>
        <w:t xml:space="preserve">X86 </w:t>
      </w:r>
      <w:r w:rsidR="00D25A67" w:rsidRPr="00D25A67">
        <w:rPr>
          <w:rFonts w:ascii="宋体" w:hAnsi="宋体" w:cs="宋体"/>
        </w:rPr>
        <w:t>指令中</w:t>
      </w:r>
      <w:r w:rsidR="00D25A67" w:rsidRPr="00D25A67">
        <w:rPr>
          <w:rFonts w:ascii="宋体" w:hAnsi="宋体"/>
        </w:rPr>
        <w:t xml:space="preserve"> mov eax/ax/ah,[200]</w:t>
      </w:r>
      <w:r>
        <w:rPr>
          <w:rFonts w:ascii="宋体" w:hAnsi="宋体" w:cs="宋体" w:hint="eastAsia"/>
        </w:rPr>
        <w:t>。</w:t>
      </w:r>
      <w:r w:rsidR="00D25A67" w:rsidRPr="00D25A67">
        <w:rPr>
          <w:rFonts w:ascii="宋体" w:hAnsi="宋体"/>
        </w:rPr>
        <w:t xml:space="preserve">logisim </w:t>
      </w:r>
      <w:r w:rsidR="00D25A67" w:rsidRPr="00D25A67">
        <w:rPr>
          <w:rFonts w:ascii="宋体" w:hAnsi="宋体" w:cs="宋体"/>
        </w:rPr>
        <w:t xml:space="preserve">中 </w:t>
      </w:r>
      <w:r w:rsidR="00D25A67" w:rsidRPr="00D25A67">
        <w:rPr>
          <w:rFonts w:ascii="宋体" w:hAnsi="宋体"/>
        </w:rPr>
        <w:t xml:space="preserve">RAM </w:t>
      </w:r>
      <w:r w:rsidR="00D25A67" w:rsidRPr="00D25A67">
        <w:rPr>
          <w:rFonts w:ascii="宋体" w:hAnsi="宋体" w:cs="宋体"/>
        </w:rPr>
        <w:t>存储器只能按照一种模式访问，</w:t>
      </w:r>
      <w:r>
        <w:rPr>
          <w:rFonts w:ascii="宋体" w:hAnsi="宋体" w:cs="宋体" w:hint="eastAsia"/>
        </w:rPr>
        <w:t>需要对其进行封装改造，</w:t>
      </w:r>
      <w:r w:rsidR="00D25A67" w:rsidRPr="00D25A67">
        <w:rPr>
          <w:rFonts w:ascii="宋体" w:hAnsi="宋体" w:cs="宋体"/>
        </w:rPr>
        <w:t>最终存储器规格如下：</w:t>
      </w:r>
      <w:r w:rsidR="00D25A67" w:rsidRPr="00D25A67">
        <w:rPr>
          <w:rFonts w:ascii="宋体" w:hAnsi="宋体"/>
        </w:rPr>
        <w:t xml:space="preserve"> </w:t>
      </w:r>
    </w:p>
    <w:p w14:paraId="065697C3" w14:textId="18046844" w:rsidR="00CE01B6" w:rsidRPr="00A81ACF" w:rsidRDefault="00D25A67" w:rsidP="00A81ACF">
      <w:pPr>
        <w:widowControl/>
        <w:ind w:firstLine="420"/>
        <w:jc w:val="left"/>
        <w:rPr>
          <w:rFonts w:ascii="宋体" w:hAnsi="宋体"/>
        </w:rPr>
      </w:pPr>
      <w:r w:rsidRPr="00A81ACF">
        <w:rPr>
          <w:rFonts w:ascii="宋体" w:hAnsi="宋体" w:cs="宋体"/>
        </w:rPr>
        <w:t>字节地址</w:t>
      </w:r>
      <w:r w:rsidR="008D40DE" w:rsidRPr="00A81ACF">
        <w:rPr>
          <w:rFonts w:ascii="宋体" w:hAnsi="宋体"/>
        </w:rPr>
        <w:t>12</w:t>
      </w:r>
      <w:r w:rsidR="00A81ACF" w:rsidRPr="00A81ACF">
        <w:rPr>
          <w:rFonts w:ascii="宋体" w:hAnsi="宋体" w:cs="宋体"/>
        </w:rPr>
        <w:t>位</w:t>
      </w:r>
      <w:r w:rsidR="008D40DE" w:rsidRPr="00A81ACF">
        <w:rPr>
          <w:rFonts w:ascii="宋体" w:hAnsi="宋体" w:hint="eastAsia"/>
        </w:rPr>
        <w:t>；</w:t>
      </w:r>
      <w:r w:rsidRPr="00A81ACF">
        <w:rPr>
          <w:rFonts w:ascii="宋体" w:hAnsi="宋体" w:cs="宋体"/>
        </w:rPr>
        <w:t>数据线宽度</w:t>
      </w:r>
      <w:r w:rsidRPr="00A81ACF">
        <w:rPr>
          <w:rFonts w:ascii="宋体" w:hAnsi="宋体"/>
        </w:rPr>
        <w:t xml:space="preserve">32 </w:t>
      </w:r>
      <w:r w:rsidRPr="00A81ACF">
        <w:rPr>
          <w:rFonts w:ascii="宋体" w:hAnsi="宋体" w:cs="宋体"/>
        </w:rPr>
        <w:t>位</w:t>
      </w:r>
      <w:r w:rsidR="008D40DE" w:rsidRPr="00A81ACF">
        <w:rPr>
          <w:rFonts w:ascii="宋体" w:hAnsi="宋体" w:hint="eastAsia"/>
        </w:rPr>
        <w:t>；</w:t>
      </w:r>
      <w:r w:rsidRPr="00A81ACF">
        <w:rPr>
          <w:rFonts w:ascii="宋体" w:hAnsi="宋体" w:cs="宋体"/>
        </w:rPr>
        <w:t>访问</w:t>
      </w:r>
      <w:r w:rsidR="008D40DE" w:rsidRPr="00A81ACF">
        <w:rPr>
          <w:rFonts w:ascii="宋体" w:hAnsi="宋体"/>
        </w:rPr>
        <w:t>Mode</w:t>
      </w:r>
      <w:r w:rsidRPr="00A81ACF">
        <w:rPr>
          <w:rFonts w:ascii="宋体" w:hAnsi="宋体" w:cs="宋体"/>
        </w:rPr>
        <w:t>：</w:t>
      </w:r>
      <w:r w:rsidR="008D40DE" w:rsidRPr="00A81ACF">
        <w:rPr>
          <w:rFonts w:ascii="宋体" w:hAnsi="宋体"/>
        </w:rPr>
        <w:t>00</w:t>
      </w:r>
      <w:r w:rsidRPr="00A81ACF">
        <w:rPr>
          <w:rFonts w:ascii="宋体" w:hAnsi="宋体" w:cs="宋体"/>
        </w:rPr>
        <w:t>表示字访问，</w:t>
      </w:r>
      <w:r w:rsidR="008D40DE" w:rsidRPr="00A81ACF">
        <w:rPr>
          <w:rFonts w:ascii="宋体" w:hAnsi="宋体"/>
        </w:rPr>
        <w:t>01</w:t>
      </w:r>
      <w:r w:rsidRPr="00A81ACF">
        <w:rPr>
          <w:rFonts w:ascii="宋体" w:hAnsi="宋体" w:cs="宋体"/>
        </w:rPr>
        <w:t>表示</w:t>
      </w:r>
      <w:r w:rsidR="008D40DE" w:rsidRPr="00A81ACF">
        <w:rPr>
          <w:rFonts w:ascii="宋体" w:hAnsi="宋体"/>
        </w:rPr>
        <w:t>1</w:t>
      </w:r>
      <w:r w:rsidRPr="00A81ACF">
        <w:rPr>
          <w:rFonts w:ascii="宋体" w:hAnsi="宋体" w:cs="宋体"/>
        </w:rPr>
        <w:t>字节访问，</w:t>
      </w:r>
      <w:r w:rsidR="008D40DE" w:rsidRPr="00A81ACF">
        <w:rPr>
          <w:rFonts w:ascii="宋体" w:hAnsi="宋体"/>
        </w:rPr>
        <w:t>10</w:t>
      </w:r>
      <w:r w:rsidRPr="00A81ACF">
        <w:rPr>
          <w:rFonts w:ascii="宋体" w:hAnsi="宋体" w:cs="宋体"/>
        </w:rPr>
        <w:t>表示</w:t>
      </w:r>
      <w:r w:rsidR="008D40DE" w:rsidRPr="00A81ACF">
        <w:rPr>
          <w:rFonts w:ascii="宋体" w:hAnsi="宋体"/>
        </w:rPr>
        <w:t>2</w:t>
      </w:r>
      <w:r w:rsidRPr="00A81ACF">
        <w:rPr>
          <w:rFonts w:ascii="宋体" w:hAnsi="宋体" w:cs="宋体"/>
        </w:rPr>
        <w:t>字节访问</w:t>
      </w:r>
      <w:r w:rsidR="008D40DE" w:rsidRPr="00A81ACF">
        <w:rPr>
          <w:rFonts w:ascii="宋体" w:hAnsi="宋体" w:hint="eastAsia"/>
        </w:rPr>
        <w:t>；</w:t>
      </w:r>
      <w:r w:rsidRPr="00A81ACF">
        <w:rPr>
          <w:rFonts w:ascii="宋体" w:hAnsi="宋体"/>
        </w:rPr>
        <w:t>WE</w:t>
      </w:r>
      <w:r w:rsidRPr="00A81ACF">
        <w:rPr>
          <w:rFonts w:ascii="宋体" w:hAnsi="宋体" w:cs="宋体"/>
        </w:rPr>
        <w:t>：写使能，</w:t>
      </w:r>
      <w:r w:rsidR="008D40DE" w:rsidRPr="00A81ACF">
        <w:rPr>
          <w:rFonts w:ascii="宋体" w:hAnsi="宋体"/>
        </w:rPr>
        <w:t>1</w:t>
      </w:r>
      <w:r w:rsidRPr="00A81ACF">
        <w:rPr>
          <w:rFonts w:ascii="宋体" w:hAnsi="宋体" w:cs="宋体"/>
        </w:rPr>
        <w:t>表示写入，</w:t>
      </w:r>
      <w:r w:rsidR="008D40DE" w:rsidRPr="00A81ACF">
        <w:rPr>
          <w:rFonts w:ascii="宋体" w:hAnsi="宋体"/>
        </w:rPr>
        <w:t>0</w:t>
      </w:r>
      <w:r w:rsidRPr="00A81ACF">
        <w:rPr>
          <w:rFonts w:ascii="宋体" w:hAnsi="宋体" w:cs="宋体"/>
        </w:rPr>
        <w:t>表示读出</w:t>
      </w:r>
      <w:r w:rsidR="008D40DE" w:rsidRPr="00A81ACF">
        <w:rPr>
          <w:rFonts w:ascii="宋体" w:hAnsi="宋体" w:cs="宋体" w:hint="eastAsia"/>
        </w:rPr>
        <w:t>；</w:t>
      </w:r>
      <w:r w:rsidRPr="00A81ACF">
        <w:rPr>
          <w:rFonts w:ascii="宋体" w:hAnsi="宋体"/>
        </w:rPr>
        <w:t>Din</w:t>
      </w:r>
      <w:r w:rsidRPr="00A81ACF">
        <w:rPr>
          <w:rFonts w:ascii="宋体" w:hAnsi="宋体" w:cs="宋体"/>
        </w:rPr>
        <w:t>：</w:t>
      </w:r>
      <w:r w:rsidR="008D40DE" w:rsidRPr="00A81ACF">
        <w:rPr>
          <w:rFonts w:ascii="宋体" w:hAnsi="宋体"/>
        </w:rPr>
        <w:t>32</w:t>
      </w:r>
      <w:r w:rsidRPr="00A81ACF">
        <w:rPr>
          <w:rFonts w:ascii="宋体" w:hAnsi="宋体" w:cs="宋体"/>
        </w:rPr>
        <w:t>位，写入数据（有效数据均存放在最低位，高位忽略）</w:t>
      </w:r>
      <w:r w:rsidR="008D40DE" w:rsidRPr="00A81ACF">
        <w:rPr>
          <w:rFonts w:ascii="宋体" w:hAnsi="宋体" w:hint="eastAsia"/>
        </w:rPr>
        <w:t>；</w:t>
      </w:r>
      <w:r w:rsidRPr="00A81ACF">
        <w:rPr>
          <w:rFonts w:ascii="宋体" w:hAnsi="宋体"/>
        </w:rPr>
        <w:t>Dout：</w:t>
      </w:r>
      <w:r w:rsidR="008D40DE" w:rsidRPr="00A81ACF">
        <w:rPr>
          <w:rFonts w:ascii="宋体" w:hAnsi="宋体"/>
        </w:rPr>
        <w:t>32</w:t>
      </w:r>
      <w:r w:rsidRPr="00A81ACF">
        <w:rPr>
          <w:rFonts w:ascii="宋体" w:hAnsi="宋体"/>
        </w:rPr>
        <w:t>位，读出数据</w:t>
      </w:r>
      <w:r w:rsidR="008D40DE" w:rsidRPr="00A81ACF">
        <w:rPr>
          <w:rFonts w:ascii="宋体" w:hAnsi="宋体" w:hint="eastAsia"/>
        </w:rPr>
        <w:t>。</w:t>
      </w:r>
    </w:p>
    <w:p w14:paraId="05152510" w14:textId="3301D0A1" w:rsidR="002918C5" w:rsidRPr="002918C5" w:rsidRDefault="002918C5" w:rsidP="00A81ACF">
      <w:pPr>
        <w:widowControl/>
        <w:ind w:left="840"/>
        <w:jc w:val="left"/>
        <w:rPr>
          <w:rFonts w:ascii="宋体" w:hAnsi="宋体"/>
        </w:rPr>
      </w:pPr>
      <w:r>
        <w:rPr>
          <w:rFonts w:ascii="宋体" w:hAnsi="宋体" w:hint="eastAsia"/>
        </w:rPr>
        <w:t>存储器输入输出引脚如表2.1</w:t>
      </w:r>
      <w:r w:rsidR="00457948">
        <w:rPr>
          <w:rFonts w:ascii="宋体" w:hAnsi="宋体" w:hint="eastAsia"/>
        </w:rPr>
        <w:t>，各访问模式的具体访问方法如表2.2</w:t>
      </w:r>
      <w:r>
        <w:rPr>
          <w:rFonts w:ascii="宋体" w:hAnsi="宋体" w:hint="eastAsia"/>
        </w:rPr>
        <w:t>。</w:t>
      </w:r>
    </w:p>
    <w:p w14:paraId="42EFFECE" w14:textId="6C4C6914" w:rsidR="00CE01B6" w:rsidRPr="00AE5151" w:rsidRDefault="00CE01B6" w:rsidP="00CE01B6">
      <w:pPr>
        <w:pStyle w:val="aff1"/>
        <w:keepNext/>
        <w:spacing w:beforeLines="0" w:before="91" w:afterLines="0" w:after="91"/>
        <w:rPr>
          <w:noProof/>
        </w:rPr>
      </w:pPr>
      <w:r>
        <w:rPr>
          <w:rFonts w:hint="eastAsia"/>
        </w:rPr>
        <w:t xml:space="preserve">表 </w:t>
      </w:r>
      <w:r w:rsidR="008D40DE">
        <w:rPr>
          <w:rFonts w:hint="eastAsia"/>
        </w:rPr>
        <w:t>2</w:t>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w:t>
      </w:r>
      <w:r w:rsidR="008D40DE">
        <w:rPr>
          <w:rFonts w:hint="eastAsia"/>
        </w:rPr>
        <w:t>芯</w:t>
      </w:r>
      <w:r w:rsidRPr="00AE5151">
        <w:rPr>
          <w:noProof/>
        </w:rPr>
        <w:t>片引脚与功能描述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CE01B6" w:rsidRPr="00DE14F5" w14:paraId="4184D0B3" w14:textId="77777777" w:rsidTr="00EE1237">
        <w:trPr>
          <w:jc w:val="center"/>
        </w:trPr>
        <w:tc>
          <w:tcPr>
            <w:tcW w:w="1341" w:type="dxa"/>
            <w:tcBorders>
              <w:top w:val="single" w:sz="12" w:space="0" w:color="008000"/>
              <w:bottom w:val="single" w:sz="8" w:space="0" w:color="008000"/>
            </w:tcBorders>
          </w:tcPr>
          <w:p w14:paraId="0C0EFB62" w14:textId="77777777" w:rsidR="00CE01B6" w:rsidRDefault="00CE01B6" w:rsidP="00EE1237">
            <w:pPr>
              <w:pStyle w:val="aff9"/>
              <w:ind w:firstLineChars="0" w:firstLine="0"/>
              <w:jc w:val="center"/>
            </w:pPr>
            <w:r>
              <w:t>引脚</w:t>
            </w:r>
          </w:p>
        </w:tc>
        <w:tc>
          <w:tcPr>
            <w:tcW w:w="1417" w:type="dxa"/>
            <w:tcBorders>
              <w:top w:val="single" w:sz="12" w:space="0" w:color="008000"/>
              <w:bottom w:val="single" w:sz="8" w:space="0" w:color="008000"/>
            </w:tcBorders>
          </w:tcPr>
          <w:p w14:paraId="35CE8A36" w14:textId="77777777" w:rsidR="00CE01B6" w:rsidRDefault="00CE01B6" w:rsidP="00EE1237">
            <w:pPr>
              <w:pStyle w:val="aff9"/>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4F990884" w14:textId="77777777" w:rsidR="00CE01B6" w:rsidRDefault="00CE01B6" w:rsidP="00EE1237">
            <w:pPr>
              <w:pStyle w:val="aff9"/>
              <w:ind w:firstLineChars="0" w:firstLine="0"/>
              <w:jc w:val="center"/>
            </w:pPr>
            <w:r>
              <w:t>位宽</w:t>
            </w:r>
          </w:p>
        </w:tc>
        <w:tc>
          <w:tcPr>
            <w:tcW w:w="3946" w:type="dxa"/>
            <w:tcBorders>
              <w:top w:val="single" w:sz="12" w:space="0" w:color="008000"/>
              <w:bottom w:val="single" w:sz="8" w:space="0" w:color="008000"/>
            </w:tcBorders>
          </w:tcPr>
          <w:p w14:paraId="3CE8940F" w14:textId="77777777" w:rsidR="00CE01B6" w:rsidRDefault="00CE01B6" w:rsidP="00EE1237">
            <w:pPr>
              <w:pStyle w:val="aff9"/>
              <w:ind w:firstLineChars="0" w:firstLine="0"/>
            </w:pPr>
            <w:r>
              <w:rPr>
                <w:rFonts w:hint="eastAsia"/>
              </w:rPr>
              <w:t>功能</w:t>
            </w:r>
            <w:r>
              <w:t>描述</w:t>
            </w:r>
          </w:p>
        </w:tc>
      </w:tr>
      <w:tr w:rsidR="00CE01B6" w:rsidRPr="00DE14F5" w14:paraId="470F423B" w14:textId="77777777" w:rsidTr="00EE1237">
        <w:trPr>
          <w:jc w:val="center"/>
        </w:trPr>
        <w:tc>
          <w:tcPr>
            <w:tcW w:w="1341" w:type="dxa"/>
            <w:tcBorders>
              <w:top w:val="single" w:sz="8" w:space="0" w:color="008000"/>
              <w:bottom w:val="single" w:sz="8" w:space="0" w:color="008000"/>
            </w:tcBorders>
          </w:tcPr>
          <w:p w14:paraId="1F474749" w14:textId="125816A7" w:rsidR="00CE01B6" w:rsidRDefault="002918C5" w:rsidP="00EE1237">
            <w:pPr>
              <w:pStyle w:val="aff9"/>
              <w:ind w:firstLineChars="0" w:firstLine="0"/>
              <w:jc w:val="center"/>
            </w:pPr>
            <w:r>
              <w:t>addr</w:t>
            </w:r>
          </w:p>
        </w:tc>
        <w:tc>
          <w:tcPr>
            <w:tcW w:w="1417" w:type="dxa"/>
            <w:tcBorders>
              <w:top w:val="single" w:sz="8" w:space="0" w:color="008000"/>
              <w:bottom w:val="single" w:sz="8" w:space="0" w:color="008000"/>
            </w:tcBorders>
          </w:tcPr>
          <w:p w14:paraId="0C867059" w14:textId="77777777" w:rsidR="00CE01B6" w:rsidRDefault="00CE01B6" w:rsidP="00EE1237">
            <w:pPr>
              <w:pStyle w:val="aff9"/>
              <w:ind w:firstLineChars="0" w:firstLine="0"/>
              <w:jc w:val="center"/>
            </w:pPr>
            <w:r>
              <w:t>输入</w:t>
            </w:r>
          </w:p>
        </w:tc>
        <w:tc>
          <w:tcPr>
            <w:tcW w:w="851" w:type="dxa"/>
            <w:tcBorders>
              <w:top w:val="single" w:sz="8" w:space="0" w:color="008000"/>
              <w:bottom w:val="single" w:sz="8" w:space="0" w:color="008000"/>
            </w:tcBorders>
          </w:tcPr>
          <w:p w14:paraId="1C90BBFC" w14:textId="43A9CD84" w:rsidR="00CE01B6" w:rsidRDefault="002918C5" w:rsidP="00EE1237">
            <w:pPr>
              <w:pStyle w:val="aff9"/>
              <w:ind w:firstLineChars="0" w:firstLine="0"/>
              <w:jc w:val="center"/>
            </w:pPr>
            <w:r>
              <w:rPr>
                <w:rFonts w:hint="eastAsia"/>
              </w:rPr>
              <w:t>12</w:t>
            </w:r>
          </w:p>
        </w:tc>
        <w:tc>
          <w:tcPr>
            <w:tcW w:w="3946" w:type="dxa"/>
            <w:tcBorders>
              <w:top w:val="single" w:sz="8" w:space="0" w:color="008000"/>
              <w:bottom w:val="single" w:sz="8" w:space="0" w:color="008000"/>
            </w:tcBorders>
          </w:tcPr>
          <w:p w14:paraId="7788681E" w14:textId="0287874A" w:rsidR="00CE01B6" w:rsidRDefault="002918C5" w:rsidP="00EE1237">
            <w:pPr>
              <w:pStyle w:val="aff9"/>
              <w:ind w:firstLineChars="0" w:firstLine="0"/>
            </w:pPr>
            <w:r>
              <w:rPr>
                <w:rFonts w:hint="eastAsia"/>
              </w:rPr>
              <w:t>要访问的内存地址</w:t>
            </w:r>
          </w:p>
        </w:tc>
      </w:tr>
      <w:tr w:rsidR="00CE01B6" w:rsidRPr="00DE14F5" w14:paraId="77B171C3" w14:textId="77777777" w:rsidTr="00EE1237">
        <w:trPr>
          <w:jc w:val="center"/>
        </w:trPr>
        <w:tc>
          <w:tcPr>
            <w:tcW w:w="1341" w:type="dxa"/>
            <w:tcBorders>
              <w:top w:val="single" w:sz="8" w:space="0" w:color="008000"/>
              <w:bottom w:val="single" w:sz="8" w:space="0" w:color="008000"/>
            </w:tcBorders>
          </w:tcPr>
          <w:p w14:paraId="2F6CAAAD" w14:textId="76E06AA5" w:rsidR="00CE01B6" w:rsidRDefault="002918C5" w:rsidP="00EE1237">
            <w:pPr>
              <w:pStyle w:val="aff9"/>
              <w:ind w:firstLineChars="0" w:firstLine="0"/>
              <w:jc w:val="center"/>
            </w:pPr>
            <w:r>
              <w:rPr>
                <w:rFonts w:hint="eastAsia"/>
              </w:rPr>
              <w:t>Din</w:t>
            </w:r>
          </w:p>
        </w:tc>
        <w:tc>
          <w:tcPr>
            <w:tcW w:w="1417" w:type="dxa"/>
            <w:tcBorders>
              <w:top w:val="single" w:sz="8" w:space="0" w:color="008000"/>
              <w:bottom w:val="single" w:sz="8" w:space="0" w:color="008000"/>
            </w:tcBorders>
          </w:tcPr>
          <w:p w14:paraId="76DC6F22" w14:textId="77777777" w:rsidR="00CE01B6" w:rsidRDefault="00CE01B6" w:rsidP="00EE1237">
            <w:pPr>
              <w:pStyle w:val="aff9"/>
              <w:ind w:firstLineChars="0" w:firstLine="0"/>
              <w:jc w:val="center"/>
            </w:pPr>
            <w:r>
              <w:t>输入</w:t>
            </w:r>
          </w:p>
        </w:tc>
        <w:tc>
          <w:tcPr>
            <w:tcW w:w="851" w:type="dxa"/>
            <w:tcBorders>
              <w:top w:val="single" w:sz="8" w:space="0" w:color="008000"/>
              <w:bottom w:val="single" w:sz="8" w:space="0" w:color="008000"/>
            </w:tcBorders>
          </w:tcPr>
          <w:p w14:paraId="01A065B7" w14:textId="77777777" w:rsidR="00CE01B6" w:rsidRDefault="00CE01B6" w:rsidP="00EE1237">
            <w:pPr>
              <w:pStyle w:val="aff9"/>
              <w:ind w:firstLineChars="0" w:firstLine="0"/>
              <w:jc w:val="center"/>
            </w:pPr>
            <w:r>
              <w:rPr>
                <w:rFonts w:hint="eastAsia"/>
              </w:rPr>
              <w:t>32</w:t>
            </w:r>
          </w:p>
        </w:tc>
        <w:tc>
          <w:tcPr>
            <w:tcW w:w="3946" w:type="dxa"/>
            <w:tcBorders>
              <w:top w:val="single" w:sz="8" w:space="0" w:color="008000"/>
              <w:bottom w:val="single" w:sz="8" w:space="0" w:color="008000"/>
            </w:tcBorders>
          </w:tcPr>
          <w:p w14:paraId="016AC26D" w14:textId="67A1AEA3" w:rsidR="00CE01B6" w:rsidRDefault="002918C5" w:rsidP="00EE1237">
            <w:pPr>
              <w:pStyle w:val="aff9"/>
              <w:ind w:firstLineChars="0" w:firstLine="0"/>
            </w:pPr>
            <w:r>
              <w:rPr>
                <w:rFonts w:hint="eastAsia"/>
              </w:rPr>
              <w:t>待写入内存的数据</w:t>
            </w:r>
          </w:p>
        </w:tc>
      </w:tr>
      <w:tr w:rsidR="00CE01B6" w:rsidRPr="00DE14F5" w14:paraId="53716917" w14:textId="77777777" w:rsidTr="00EE1237">
        <w:trPr>
          <w:jc w:val="center"/>
        </w:trPr>
        <w:tc>
          <w:tcPr>
            <w:tcW w:w="1341" w:type="dxa"/>
            <w:tcBorders>
              <w:top w:val="single" w:sz="8" w:space="0" w:color="008000"/>
              <w:bottom w:val="single" w:sz="8" w:space="0" w:color="008000"/>
            </w:tcBorders>
          </w:tcPr>
          <w:p w14:paraId="6D664AF2" w14:textId="5D74F281" w:rsidR="00CE01B6" w:rsidRDefault="002918C5" w:rsidP="00EE1237">
            <w:pPr>
              <w:pStyle w:val="aff9"/>
              <w:ind w:firstLineChars="0" w:firstLine="0"/>
              <w:jc w:val="center"/>
            </w:pPr>
            <w:r>
              <w:rPr>
                <w:rFonts w:hint="eastAsia"/>
              </w:rPr>
              <w:t>WE</w:t>
            </w:r>
          </w:p>
        </w:tc>
        <w:tc>
          <w:tcPr>
            <w:tcW w:w="1417" w:type="dxa"/>
            <w:tcBorders>
              <w:top w:val="single" w:sz="8" w:space="0" w:color="008000"/>
              <w:bottom w:val="single" w:sz="8" w:space="0" w:color="008000"/>
            </w:tcBorders>
          </w:tcPr>
          <w:p w14:paraId="0856163C" w14:textId="77777777" w:rsidR="00CE01B6" w:rsidRDefault="00CE01B6" w:rsidP="00EE1237">
            <w:pPr>
              <w:pStyle w:val="aff9"/>
              <w:ind w:firstLineChars="0" w:firstLine="0"/>
              <w:jc w:val="center"/>
            </w:pPr>
            <w:r>
              <w:t>输入</w:t>
            </w:r>
          </w:p>
        </w:tc>
        <w:tc>
          <w:tcPr>
            <w:tcW w:w="851" w:type="dxa"/>
            <w:tcBorders>
              <w:top w:val="single" w:sz="8" w:space="0" w:color="008000"/>
              <w:bottom w:val="single" w:sz="8" w:space="0" w:color="008000"/>
            </w:tcBorders>
          </w:tcPr>
          <w:p w14:paraId="699FBA0F" w14:textId="5973F771" w:rsidR="00CE01B6" w:rsidRDefault="002918C5" w:rsidP="00EE1237">
            <w:pPr>
              <w:pStyle w:val="aff9"/>
              <w:ind w:firstLineChars="0" w:firstLine="0"/>
              <w:jc w:val="center"/>
            </w:pPr>
            <w:r>
              <w:rPr>
                <w:rFonts w:hint="eastAsia"/>
              </w:rPr>
              <w:t>1</w:t>
            </w:r>
          </w:p>
        </w:tc>
        <w:tc>
          <w:tcPr>
            <w:tcW w:w="3946" w:type="dxa"/>
            <w:tcBorders>
              <w:top w:val="single" w:sz="8" w:space="0" w:color="008000"/>
              <w:bottom w:val="single" w:sz="8" w:space="0" w:color="008000"/>
            </w:tcBorders>
          </w:tcPr>
          <w:p w14:paraId="2FB1CF7B" w14:textId="6E16E270" w:rsidR="00CE01B6" w:rsidRDefault="002918C5" w:rsidP="00EE1237">
            <w:pPr>
              <w:pStyle w:val="aff9"/>
              <w:ind w:firstLineChars="0" w:firstLine="0"/>
            </w:pPr>
            <w:r>
              <w:rPr>
                <w:rFonts w:hint="eastAsia"/>
              </w:rPr>
              <w:t>写使能信号</w:t>
            </w:r>
          </w:p>
        </w:tc>
      </w:tr>
      <w:tr w:rsidR="00CE01B6" w:rsidRPr="00DE14F5" w14:paraId="5CF72CD1" w14:textId="77777777" w:rsidTr="00EE1237">
        <w:trPr>
          <w:jc w:val="center"/>
        </w:trPr>
        <w:tc>
          <w:tcPr>
            <w:tcW w:w="1341" w:type="dxa"/>
            <w:tcBorders>
              <w:top w:val="single" w:sz="8" w:space="0" w:color="008000"/>
              <w:bottom w:val="single" w:sz="8" w:space="0" w:color="008000"/>
            </w:tcBorders>
          </w:tcPr>
          <w:p w14:paraId="40D9752A" w14:textId="5319A477" w:rsidR="00CE01B6" w:rsidRDefault="002918C5" w:rsidP="00EE1237">
            <w:pPr>
              <w:pStyle w:val="aff9"/>
              <w:ind w:firstLineChars="0" w:firstLine="0"/>
              <w:jc w:val="center"/>
            </w:pPr>
            <w:r>
              <w:t>mode</w:t>
            </w:r>
          </w:p>
        </w:tc>
        <w:tc>
          <w:tcPr>
            <w:tcW w:w="1417" w:type="dxa"/>
            <w:tcBorders>
              <w:top w:val="single" w:sz="8" w:space="0" w:color="008000"/>
              <w:bottom w:val="single" w:sz="8" w:space="0" w:color="008000"/>
            </w:tcBorders>
          </w:tcPr>
          <w:p w14:paraId="7170B5FB" w14:textId="7E9CFC36" w:rsidR="00CE01B6" w:rsidRDefault="002918C5" w:rsidP="00EE1237">
            <w:pPr>
              <w:pStyle w:val="aff9"/>
              <w:ind w:firstLineChars="0" w:firstLine="0"/>
              <w:jc w:val="center"/>
            </w:pPr>
            <w:r>
              <w:t>输入</w:t>
            </w:r>
          </w:p>
        </w:tc>
        <w:tc>
          <w:tcPr>
            <w:tcW w:w="851" w:type="dxa"/>
            <w:tcBorders>
              <w:top w:val="single" w:sz="8" w:space="0" w:color="008000"/>
              <w:bottom w:val="single" w:sz="8" w:space="0" w:color="008000"/>
            </w:tcBorders>
          </w:tcPr>
          <w:p w14:paraId="0C024357" w14:textId="344B2DCD" w:rsidR="00CE01B6" w:rsidRDefault="002918C5" w:rsidP="00EE1237">
            <w:pPr>
              <w:pStyle w:val="aff9"/>
              <w:ind w:firstLineChars="0" w:firstLine="0"/>
              <w:jc w:val="center"/>
            </w:pPr>
            <w:r>
              <w:rPr>
                <w:rFonts w:hint="eastAsia"/>
              </w:rPr>
              <w:t>2</w:t>
            </w:r>
          </w:p>
        </w:tc>
        <w:tc>
          <w:tcPr>
            <w:tcW w:w="3946" w:type="dxa"/>
            <w:tcBorders>
              <w:top w:val="single" w:sz="8" w:space="0" w:color="008000"/>
              <w:bottom w:val="single" w:sz="8" w:space="0" w:color="008000"/>
            </w:tcBorders>
          </w:tcPr>
          <w:p w14:paraId="4DDE1C79" w14:textId="1142981E" w:rsidR="00CE01B6" w:rsidRDefault="002918C5" w:rsidP="00EE1237">
            <w:pPr>
              <w:pStyle w:val="aff9"/>
              <w:ind w:firstLineChars="0" w:firstLine="0"/>
            </w:pPr>
            <w:r>
              <w:rPr>
                <w:rFonts w:hint="eastAsia"/>
              </w:rPr>
              <w:t>存储访问模式，具体功能见表</w:t>
            </w:r>
            <w:r>
              <w:rPr>
                <w:rFonts w:hint="eastAsia"/>
              </w:rPr>
              <w:t>2.2</w:t>
            </w:r>
          </w:p>
        </w:tc>
      </w:tr>
      <w:tr w:rsidR="00CE01B6" w:rsidRPr="00DE14F5" w14:paraId="3AD11FBF" w14:textId="77777777" w:rsidTr="00EE1237">
        <w:trPr>
          <w:jc w:val="center"/>
        </w:trPr>
        <w:tc>
          <w:tcPr>
            <w:tcW w:w="1341" w:type="dxa"/>
            <w:tcBorders>
              <w:top w:val="single" w:sz="8" w:space="0" w:color="008000"/>
              <w:bottom w:val="single" w:sz="8" w:space="0" w:color="008000"/>
            </w:tcBorders>
          </w:tcPr>
          <w:p w14:paraId="117F261F" w14:textId="08D2EDA4" w:rsidR="00CE01B6" w:rsidRDefault="002918C5" w:rsidP="00EE1237">
            <w:pPr>
              <w:pStyle w:val="aff9"/>
              <w:ind w:firstLineChars="0" w:firstLine="0"/>
              <w:jc w:val="center"/>
            </w:pPr>
            <w:r>
              <w:t>clk</w:t>
            </w:r>
          </w:p>
        </w:tc>
        <w:tc>
          <w:tcPr>
            <w:tcW w:w="1417" w:type="dxa"/>
            <w:tcBorders>
              <w:top w:val="single" w:sz="8" w:space="0" w:color="008000"/>
              <w:bottom w:val="single" w:sz="8" w:space="0" w:color="008000"/>
            </w:tcBorders>
          </w:tcPr>
          <w:p w14:paraId="55E61EB8" w14:textId="3BAD3C8B" w:rsidR="00CE01B6" w:rsidRDefault="002918C5" w:rsidP="00EE1237">
            <w:pPr>
              <w:pStyle w:val="aff9"/>
              <w:ind w:firstLineChars="0" w:firstLine="0"/>
              <w:jc w:val="center"/>
            </w:pPr>
            <w:r>
              <w:t>输入</w:t>
            </w:r>
          </w:p>
        </w:tc>
        <w:tc>
          <w:tcPr>
            <w:tcW w:w="851" w:type="dxa"/>
            <w:tcBorders>
              <w:top w:val="single" w:sz="8" w:space="0" w:color="008000"/>
              <w:bottom w:val="single" w:sz="8" w:space="0" w:color="008000"/>
            </w:tcBorders>
          </w:tcPr>
          <w:p w14:paraId="7835602B" w14:textId="6467CF71" w:rsidR="00CE01B6" w:rsidRDefault="002918C5" w:rsidP="00EE1237">
            <w:pPr>
              <w:pStyle w:val="aff9"/>
              <w:ind w:firstLineChars="0" w:firstLine="0"/>
              <w:jc w:val="center"/>
            </w:pPr>
            <w:r>
              <w:rPr>
                <w:rFonts w:hint="eastAsia"/>
              </w:rPr>
              <w:t>1</w:t>
            </w:r>
          </w:p>
        </w:tc>
        <w:tc>
          <w:tcPr>
            <w:tcW w:w="3946" w:type="dxa"/>
            <w:tcBorders>
              <w:top w:val="single" w:sz="8" w:space="0" w:color="008000"/>
              <w:bottom w:val="single" w:sz="8" w:space="0" w:color="008000"/>
            </w:tcBorders>
          </w:tcPr>
          <w:p w14:paraId="32B73DF8" w14:textId="6B1A730B" w:rsidR="00CE01B6" w:rsidRDefault="002918C5" w:rsidP="002918C5">
            <w:pPr>
              <w:pStyle w:val="aff9"/>
              <w:ind w:firstLineChars="0" w:firstLine="0"/>
            </w:pPr>
            <w:r>
              <w:rPr>
                <w:rFonts w:hint="eastAsia"/>
              </w:rPr>
              <w:t>系统时钟信号</w:t>
            </w:r>
            <w:r>
              <w:t xml:space="preserve"> </w:t>
            </w:r>
          </w:p>
        </w:tc>
      </w:tr>
      <w:tr w:rsidR="002918C5" w:rsidRPr="00DE14F5" w14:paraId="18B67F21" w14:textId="77777777" w:rsidTr="00EE1237">
        <w:trPr>
          <w:jc w:val="center"/>
        </w:trPr>
        <w:tc>
          <w:tcPr>
            <w:tcW w:w="1341" w:type="dxa"/>
            <w:tcBorders>
              <w:top w:val="single" w:sz="8" w:space="0" w:color="008000"/>
              <w:bottom w:val="single" w:sz="8" w:space="0" w:color="008000"/>
            </w:tcBorders>
          </w:tcPr>
          <w:p w14:paraId="395E8933" w14:textId="578C5170" w:rsidR="002918C5" w:rsidRDefault="002918C5" w:rsidP="00EE1237">
            <w:pPr>
              <w:pStyle w:val="aff9"/>
              <w:ind w:firstLineChars="0" w:firstLine="0"/>
              <w:jc w:val="center"/>
            </w:pPr>
            <w:r>
              <w:rPr>
                <w:rFonts w:hint="eastAsia"/>
              </w:rPr>
              <w:t>Dout</w:t>
            </w:r>
          </w:p>
        </w:tc>
        <w:tc>
          <w:tcPr>
            <w:tcW w:w="1417" w:type="dxa"/>
            <w:tcBorders>
              <w:top w:val="single" w:sz="8" w:space="0" w:color="008000"/>
              <w:bottom w:val="single" w:sz="8" w:space="0" w:color="008000"/>
            </w:tcBorders>
          </w:tcPr>
          <w:p w14:paraId="7AC23E7E" w14:textId="47730FFD" w:rsidR="002918C5" w:rsidRDefault="002918C5" w:rsidP="00EE1237">
            <w:pPr>
              <w:pStyle w:val="aff9"/>
              <w:ind w:firstLineChars="0" w:firstLine="0"/>
              <w:jc w:val="center"/>
            </w:pPr>
            <w:r>
              <w:rPr>
                <w:rFonts w:hint="eastAsia"/>
              </w:rPr>
              <w:t>输出</w:t>
            </w:r>
          </w:p>
        </w:tc>
        <w:tc>
          <w:tcPr>
            <w:tcW w:w="851" w:type="dxa"/>
            <w:tcBorders>
              <w:top w:val="single" w:sz="8" w:space="0" w:color="008000"/>
              <w:bottom w:val="single" w:sz="8" w:space="0" w:color="008000"/>
            </w:tcBorders>
          </w:tcPr>
          <w:p w14:paraId="08E4673B" w14:textId="01C6B512" w:rsidR="002918C5" w:rsidRDefault="002918C5" w:rsidP="00EE1237">
            <w:pPr>
              <w:pStyle w:val="aff9"/>
              <w:ind w:firstLineChars="0" w:firstLine="0"/>
              <w:jc w:val="center"/>
            </w:pPr>
            <w:r>
              <w:rPr>
                <w:rFonts w:hint="eastAsia"/>
              </w:rPr>
              <w:t>32</w:t>
            </w:r>
          </w:p>
        </w:tc>
        <w:tc>
          <w:tcPr>
            <w:tcW w:w="3946" w:type="dxa"/>
            <w:tcBorders>
              <w:top w:val="single" w:sz="8" w:space="0" w:color="008000"/>
              <w:bottom w:val="single" w:sz="8" w:space="0" w:color="008000"/>
            </w:tcBorders>
          </w:tcPr>
          <w:p w14:paraId="3D58F4DC" w14:textId="4011C673" w:rsidR="002918C5" w:rsidRDefault="002918C5" w:rsidP="00EE1237">
            <w:pPr>
              <w:pStyle w:val="aff9"/>
              <w:ind w:firstLineChars="0" w:firstLine="0"/>
            </w:pPr>
            <w:r>
              <w:rPr>
                <w:rFonts w:hint="eastAsia"/>
              </w:rPr>
              <w:t>从内存读取的数据</w:t>
            </w:r>
          </w:p>
        </w:tc>
      </w:tr>
    </w:tbl>
    <w:p w14:paraId="503672AF" w14:textId="725F5988" w:rsidR="00CE01B6" w:rsidRPr="00AE5151" w:rsidRDefault="00CE01B6" w:rsidP="00CE01B6">
      <w:pPr>
        <w:pStyle w:val="aff1"/>
        <w:keepNext/>
        <w:spacing w:beforeLines="0" w:before="91" w:afterLines="0" w:after="91"/>
        <w:rPr>
          <w:noProof/>
        </w:rPr>
      </w:pPr>
      <w:r>
        <w:rPr>
          <w:rFonts w:hint="eastAsia"/>
        </w:rPr>
        <w:t xml:space="preserve">表 </w:t>
      </w:r>
      <w:r w:rsidR="002918C5">
        <w:rPr>
          <w:rFonts w:hint="eastAsia"/>
        </w:rPr>
        <w:t>2</w:t>
      </w:r>
      <w: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r>
        <w:t xml:space="preserve"> </w:t>
      </w:r>
      <w:r w:rsidR="002918C5">
        <w:rPr>
          <w:rFonts w:hint="eastAsia"/>
          <w:noProof/>
        </w:rPr>
        <w:t>各访问模式功能</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851"/>
        <w:gridCol w:w="1276"/>
        <w:gridCol w:w="5286"/>
      </w:tblGrid>
      <w:tr w:rsidR="00CE01B6" w:rsidRPr="00DE14F5" w14:paraId="77E58E0F" w14:textId="77777777" w:rsidTr="00457948">
        <w:trPr>
          <w:jc w:val="center"/>
        </w:trPr>
        <w:tc>
          <w:tcPr>
            <w:tcW w:w="851" w:type="dxa"/>
            <w:tcBorders>
              <w:top w:val="single" w:sz="12" w:space="0" w:color="008000"/>
              <w:bottom w:val="single" w:sz="8" w:space="0" w:color="008000"/>
            </w:tcBorders>
          </w:tcPr>
          <w:p w14:paraId="53DA7D30" w14:textId="39F2382E" w:rsidR="00CE01B6" w:rsidRDefault="002918C5" w:rsidP="00EE1237">
            <w:pPr>
              <w:pStyle w:val="aff9"/>
              <w:ind w:firstLineChars="0" w:firstLine="0"/>
              <w:jc w:val="center"/>
            </w:pPr>
            <w:r>
              <w:t>mode</w:t>
            </w:r>
          </w:p>
        </w:tc>
        <w:tc>
          <w:tcPr>
            <w:tcW w:w="1276" w:type="dxa"/>
            <w:tcBorders>
              <w:top w:val="single" w:sz="12" w:space="0" w:color="008000"/>
              <w:bottom w:val="single" w:sz="8" w:space="0" w:color="008000"/>
            </w:tcBorders>
          </w:tcPr>
          <w:p w14:paraId="00017D92" w14:textId="4BCD261B" w:rsidR="00CE01B6" w:rsidRDefault="002918C5" w:rsidP="00EE1237">
            <w:pPr>
              <w:pStyle w:val="aff9"/>
              <w:ind w:firstLineChars="0" w:firstLine="0"/>
              <w:jc w:val="center"/>
            </w:pPr>
            <w:r>
              <w:rPr>
                <w:rFonts w:hint="eastAsia"/>
              </w:rPr>
              <w:t>访问模式</w:t>
            </w:r>
          </w:p>
        </w:tc>
        <w:tc>
          <w:tcPr>
            <w:tcW w:w="5286" w:type="dxa"/>
            <w:tcBorders>
              <w:top w:val="single" w:sz="12" w:space="0" w:color="008000"/>
              <w:bottom w:val="single" w:sz="8" w:space="0" w:color="008000"/>
            </w:tcBorders>
          </w:tcPr>
          <w:p w14:paraId="543B096D" w14:textId="1629CF01" w:rsidR="00CE01B6" w:rsidRDefault="00457948" w:rsidP="00EE1237">
            <w:pPr>
              <w:pStyle w:val="aff9"/>
            </w:pPr>
            <w:r>
              <w:rPr>
                <w:rFonts w:hint="eastAsia"/>
              </w:rPr>
              <w:t>功能</w:t>
            </w:r>
          </w:p>
        </w:tc>
      </w:tr>
      <w:tr w:rsidR="00CE01B6" w:rsidRPr="00DE14F5" w14:paraId="45CD85BC" w14:textId="77777777" w:rsidTr="00457948">
        <w:trPr>
          <w:jc w:val="center"/>
        </w:trPr>
        <w:tc>
          <w:tcPr>
            <w:tcW w:w="851" w:type="dxa"/>
            <w:tcBorders>
              <w:top w:val="single" w:sz="8" w:space="0" w:color="008000"/>
              <w:bottom w:val="single" w:sz="8" w:space="0" w:color="008000"/>
            </w:tcBorders>
          </w:tcPr>
          <w:p w14:paraId="3C87DFFE" w14:textId="05F78081" w:rsidR="00CE01B6" w:rsidRDefault="002918C5" w:rsidP="00EE1237">
            <w:pPr>
              <w:pStyle w:val="aff9"/>
              <w:ind w:firstLineChars="0" w:firstLine="0"/>
              <w:jc w:val="center"/>
            </w:pPr>
            <w:r>
              <w:t>00</w:t>
            </w:r>
          </w:p>
        </w:tc>
        <w:tc>
          <w:tcPr>
            <w:tcW w:w="1276" w:type="dxa"/>
            <w:tcBorders>
              <w:top w:val="single" w:sz="8" w:space="0" w:color="008000"/>
              <w:bottom w:val="single" w:sz="8" w:space="0" w:color="008000"/>
            </w:tcBorders>
          </w:tcPr>
          <w:p w14:paraId="43A8E791" w14:textId="7BA2B384" w:rsidR="00CE01B6" w:rsidRPr="00086CCC" w:rsidRDefault="00457948" w:rsidP="00EE1237">
            <w:pPr>
              <w:jc w:val="center"/>
            </w:pPr>
            <w:r>
              <w:rPr>
                <w:rFonts w:hint="eastAsia"/>
              </w:rPr>
              <w:t>字访问</w:t>
            </w:r>
          </w:p>
        </w:tc>
        <w:tc>
          <w:tcPr>
            <w:tcW w:w="5286" w:type="dxa"/>
            <w:tcBorders>
              <w:top w:val="single" w:sz="8" w:space="0" w:color="008000"/>
              <w:bottom w:val="single" w:sz="8" w:space="0" w:color="008000"/>
            </w:tcBorders>
            <w:vAlign w:val="center"/>
          </w:tcPr>
          <w:p w14:paraId="41C88CC7" w14:textId="2D6A0999" w:rsidR="00CE01B6" w:rsidRPr="00D66F48" w:rsidRDefault="00457948" w:rsidP="00457948">
            <w:pPr>
              <w:jc w:val="left"/>
              <w:rPr>
                <w:sz w:val="21"/>
              </w:rPr>
            </w:pPr>
            <w:r>
              <w:rPr>
                <w:rFonts w:hint="eastAsia"/>
                <w:sz w:val="21"/>
              </w:rPr>
              <w:t>忽略低</w:t>
            </w:r>
            <w:r>
              <w:rPr>
                <w:rFonts w:hint="eastAsia"/>
                <w:sz w:val="21"/>
              </w:rPr>
              <w:t>2</w:t>
            </w:r>
            <w:r>
              <w:rPr>
                <w:rFonts w:hint="eastAsia"/>
                <w:sz w:val="21"/>
              </w:rPr>
              <w:t>位，高位作为地址</w:t>
            </w:r>
          </w:p>
        </w:tc>
      </w:tr>
      <w:tr w:rsidR="00CE01B6" w:rsidRPr="00DE14F5" w14:paraId="400E1485" w14:textId="77777777" w:rsidTr="00457948">
        <w:trPr>
          <w:jc w:val="center"/>
        </w:trPr>
        <w:tc>
          <w:tcPr>
            <w:tcW w:w="851" w:type="dxa"/>
            <w:tcBorders>
              <w:top w:val="single" w:sz="8" w:space="0" w:color="008000"/>
              <w:bottom w:val="single" w:sz="8" w:space="0" w:color="008000"/>
            </w:tcBorders>
          </w:tcPr>
          <w:p w14:paraId="78905629" w14:textId="035CACCC" w:rsidR="00CE01B6" w:rsidRDefault="00CE01B6" w:rsidP="00EE1237">
            <w:pPr>
              <w:pStyle w:val="aff9"/>
              <w:ind w:firstLineChars="0" w:firstLine="0"/>
              <w:jc w:val="center"/>
            </w:pPr>
            <w:r>
              <w:t>01</w:t>
            </w:r>
          </w:p>
        </w:tc>
        <w:tc>
          <w:tcPr>
            <w:tcW w:w="1276" w:type="dxa"/>
            <w:tcBorders>
              <w:top w:val="single" w:sz="8" w:space="0" w:color="008000"/>
              <w:bottom w:val="single" w:sz="8" w:space="0" w:color="008000"/>
            </w:tcBorders>
          </w:tcPr>
          <w:p w14:paraId="54464D11" w14:textId="3306C286" w:rsidR="00CE01B6" w:rsidRPr="00086CCC" w:rsidRDefault="00457948" w:rsidP="00EE1237">
            <w:pPr>
              <w:jc w:val="center"/>
            </w:pPr>
            <w:r>
              <w:rPr>
                <w:rFonts w:hint="eastAsia"/>
              </w:rPr>
              <w:t>字节访问</w:t>
            </w:r>
          </w:p>
        </w:tc>
        <w:tc>
          <w:tcPr>
            <w:tcW w:w="5286" w:type="dxa"/>
            <w:tcBorders>
              <w:top w:val="single" w:sz="8" w:space="0" w:color="008000"/>
              <w:bottom w:val="single" w:sz="8" w:space="0" w:color="008000"/>
            </w:tcBorders>
            <w:vAlign w:val="center"/>
          </w:tcPr>
          <w:p w14:paraId="28076DDA" w14:textId="4E69F747" w:rsidR="00CE01B6" w:rsidRPr="00D66F48" w:rsidRDefault="00457948" w:rsidP="00457948">
            <w:pPr>
              <w:jc w:val="left"/>
              <w:rPr>
                <w:sz w:val="21"/>
              </w:rPr>
            </w:pPr>
            <w:r>
              <w:rPr>
                <w:rFonts w:hint="eastAsia"/>
                <w:sz w:val="21"/>
              </w:rPr>
              <w:t>高位作为地址，低</w:t>
            </w:r>
            <w:r>
              <w:rPr>
                <w:rFonts w:hint="eastAsia"/>
                <w:sz w:val="21"/>
              </w:rPr>
              <w:t>2</w:t>
            </w:r>
            <w:r>
              <w:rPr>
                <w:rFonts w:hint="eastAsia"/>
                <w:sz w:val="21"/>
              </w:rPr>
              <w:t>位片选</w:t>
            </w:r>
          </w:p>
        </w:tc>
      </w:tr>
      <w:tr w:rsidR="00CE01B6" w:rsidRPr="00DE14F5" w14:paraId="6DCB5AFF" w14:textId="77777777" w:rsidTr="00457948">
        <w:trPr>
          <w:jc w:val="center"/>
        </w:trPr>
        <w:tc>
          <w:tcPr>
            <w:tcW w:w="851" w:type="dxa"/>
            <w:tcBorders>
              <w:top w:val="single" w:sz="8" w:space="0" w:color="008000"/>
              <w:bottom w:val="single" w:sz="8" w:space="0" w:color="008000"/>
            </w:tcBorders>
          </w:tcPr>
          <w:p w14:paraId="7736015D" w14:textId="15E78CB9" w:rsidR="00CE01B6" w:rsidRDefault="00CE01B6" w:rsidP="00EE1237">
            <w:pPr>
              <w:pStyle w:val="aff9"/>
              <w:ind w:firstLineChars="0" w:firstLine="0"/>
              <w:jc w:val="center"/>
            </w:pPr>
            <w:r>
              <w:rPr>
                <w:rFonts w:hint="eastAsia"/>
              </w:rPr>
              <w:t>10</w:t>
            </w:r>
          </w:p>
        </w:tc>
        <w:tc>
          <w:tcPr>
            <w:tcW w:w="1276" w:type="dxa"/>
            <w:tcBorders>
              <w:top w:val="single" w:sz="8" w:space="0" w:color="008000"/>
              <w:bottom w:val="single" w:sz="8" w:space="0" w:color="008000"/>
            </w:tcBorders>
          </w:tcPr>
          <w:p w14:paraId="6DDF3ED3" w14:textId="47CFFCAC" w:rsidR="00CE01B6" w:rsidRPr="00086CCC" w:rsidRDefault="00457948" w:rsidP="00EE1237">
            <w:pPr>
              <w:jc w:val="center"/>
            </w:pPr>
            <w:r>
              <w:rPr>
                <w:rFonts w:hint="eastAsia"/>
              </w:rPr>
              <w:t>半字访问</w:t>
            </w:r>
          </w:p>
        </w:tc>
        <w:tc>
          <w:tcPr>
            <w:tcW w:w="5286" w:type="dxa"/>
            <w:tcBorders>
              <w:top w:val="single" w:sz="8" w:space="0" w:color="008000"/>
              <w:bottom w:val="single" w:sz="8" w:space="0" w:color="008000"/>
            </w:tcBorders>
            <w:vAlign w:val="center"/>
          </w:tcPr>
          <w:p w14:paraId="287A102D" w14:textId="3A0A9EDB" w:rsidR="00CE01B6" w:rsidRPr="00D66F48" w:rsidRDefault="00457948" w:rsidP="00457948">
            <w:pPr>
              <w:jc w:val="left"/>
              <w:rPr>
                <w:sz w:val="21"/>
              </w:rPr>
            </w:pPr>
            <w:r>
              <w:rPr>
                <w:rFonts w:hint="eastAsia"/>
                <w:sz w:val="21"/>
              </w:rPr>
              <w:t>高位作为地址，倒数第二位片选，忽略最低位</w:t>
            </w:r>
          </w:p>
        </w:tc>
      </w:tr>
    </w:tbl>
    <w:p w14:paraId="667E7B87" w14:textId="77777777" w:rsidR="00CE01B6" w:rsidRDefault="00CE01B6" w:rsidP="00CE01B6">
      <w:pPr>
        <w:pStyle w:val="2"/>
      </w:pPr>
      <w:bookmarkStart w:id="41" w:name="_Toc502750523"/>
      <w:r>
        <w:rPr>
          <w:rFonts w:hint="eastAsia"/>
        </w:rPr>
        <w:lastRenderedPageBreak/>
        <w:t>方案设计</w:t>
      </w:r>
      <w:bookmarkEnd w:id="41"/>
    </w:p>
    <w:p w14:paraId="1D55E35B" w14:textId="71CC474E" w:rsidR="00CE01B6" w:rsidRDefault="00F12470" w:rsidP="00CE01B6">
      <w:pPr>
        <w:pStyle w:val="30"/>
        <w:tabs>
          <w:tab w:val="left" w:pos="1080"/>
        </w:tabs>
        <w:spacing w:beforeLines="0" w:before="229" w:afterLines="0" w:after="229"/>
        <w:rPr>
          <w:bCs w:val="0"/>
        </w:rPr>
      </w:pPr>
      <w:bookmarkStart w:id="42" w:name="_Toc502750524"/>
      <w:r>
        <w:rPr>
          <w:rFonts w:hint="eastAsia"/>
          <w:bCs w:val="0"/>
        </w:rPr>
        <w:t>总体设计</w:t>
      </w:r>
      <w:bookmarkEnd w:id="42"/>
    </w:p>
    <w:p w14:paraId="1F1C3D03" w14:textId="3EA143B3" w:rsidR="00F12470" w:rsidRDefault="00D47E38" w:rsidP="00BE5736">
      <w:pPr>
        <w:pStyle w:val="a3"/>
        <w:numPr>
          <w:ilvl w:val="0"/>
          <w:numId w:val="15"/>
        </w:numPr>
        <w:ind w:firstLineChars="0"/>
      </w:pPr>
      <w:r>
        <w:rPr>
          <w:rFonts w:hint="eastAsia"/>
        </w:rPr>
        <w:t>输入的地址在不同模式下要按照不同的方式解析，首先要从地址中分出字地址、字节地址和半字地址，还有半字片选和字节片选信号；然后根据访问模式，通过解码器得出字访问、半字访问和字节访问信号。</w:t>
      </w:r>
    </w:p>
    <w:p w14:paraId="1A723501" w14:textId="0C64A6E5" w:rsidR="00D47E38" w:rsidRDefault="00B04B68" w:rsidP="00BE5736">
      <w:pPr>
        <w:pStyle w:val="a3"/>
        <w:numPr>
          <w:ilvl w:val="0"/>
          <w:numId w:val="15"/>
        </w:numPr>
        <w:ind w:firstLineChars="0"/>
      </w:pPr>
      <w:r>
        <w:rPr>
          <w:rFonts w:hint="eastAsia"/>
        </w:rPr>
        <w:t>为了让</w:t>
      </w:r>
      <w:r>
        <w:rPr>
          <w:rFonts w:hint="eastAsia"/>
        </w:rPr>
        <w:t>RAM</w:t>
      </w:r>
      <w:r>
        <w:rPr>
          <w:rFonts w:hint="eastAsia"/>
        </w:rPr>
        <w:t>能够最小按照</w:t>
      </w:r>
      <w:r>
        <w:rPr>
          <w:rFonts w:hint="eastAsia"/>
        </w:rPr>
        <w:t>8</w:t>
      </w:r>
      <w:r>
        <w:rPr>
          <w:rFonts w:hint="eastAsia"/>
        </w:rPr>
        <w:t>位进行访问，我们需要将</w:t>
      </w:r>
      <w:r>
        <w:rPr>
          <w:rFonts w:hint="eastAsia"/>
        </w:rPr>
        <w:t>RAM</w:t>
      </w:r>
      <w:r>
        <w:rPr>
          <w:rFonts w:hint="eastAsia"/>
        </w:rPr>
        <w:t>的数据位宽设置为</w:t>
      </w:r>
      <w:r>
        <w:rPr>
          <w:rFonts w:hint="eastAsia"/>
        </w:rPr>
        <w:t>8</w:t>
      </w:r>
      <w:r>
        <w:rPr>
          <w:rFonts w:hint="eastAsia"/>
        </w:rPr>
        <w:t>，用</w:t>
      </w:r>
      <w:r>
        <w:rPr>
          <w:rFonts w:hint="eastAsia"/>
        </w:rPr>
        <w:t>4</w:t>
      </w:r>
      <w:r>
        <w:rPr>
          <w:rFonts w:hint="eastAsia"/>
        </w:rPr>
        <w:t>个相同的</w:t>
      </w:r>
      <w:r>
        <w:rPr>
          <w:rFonts w:hint="eastAsia"/>
        </w:rPr>
        <w:t>RAM</w:t>
      </w:r>
      <w:r>
        <w:rPr>
          <w:rFonts w:hint="eastAsia"/>
        </w:rPr>
        <w:t>来扩展成为</w:t>
      </w:r>
      <w:r>
        <w:rPr>
          <w:rFonts w:hint="eastAsia"/>
        </w:rPr>
        <w:t>32</w:t>
      </w:r>
      <w:r>
        <w:rPr>
          <w:rFonts w:hint="eastAsia"/>
        </w:rPr>
        <w:t>位，这样就可以按照</w:t>
      </w:r>
      <w:r>
        <w:rPr>
          <w:rFonts w:hint="eastAsia"/>
        </w:rPr>
        <w:t>8</w:t>
      </w:r>
      <w:r>
        <w:rPr>
          <w:rFonts w:hint="eastAsia"/>
        </w:rPr>
        <w:t>、</w:t>
      </w:r>
      <w:r>
        <w:rPr>
          <w:rFonts w:hint="eastAsia"/>
        </w:rPr>
        <w:t>16</w:t>
      </w:r>
      <w:r>
        <w:rPr>
          <w:rFonts w:hint="eastAsia"/>
        </w:rPr>
        <w:t>和</w:t>
      </w:r>
      <w:r>
        <w:rPr>
          <w:rFonts w:hint="eastAsia"/>
        </w:rPr>
        <w:t>32</w:t>
      </w:r>
      <w:r>
        <w:rPr>
          <w:rFonts w:hint="eastAsia"/>
        </w:rPr>
        <w:t>位进行访问。</w:t>
      </w:r>
    </w:p>
    <w:p w14:paraId="0C6344BC" w14:textId="1B34B723" w:rsidR="00B04B68" w:rsidRDefault="00B04B68" w:rsidP="00BE5736">
      <w:pPr>
        <w:pStyle w:val="a3"/>
        <w:numPr>
          <w:ilvl w:val="0"/>
          <w:numId w:val="15"/>
        </w:numPr>
        <w:ind w:firstLineChars="0"/>
      </w:pPr>
      <w:r>
        <w:rPr>
          <w:rFonts w:hint="eastAsia"/>
        </w:rPr>
        <w:t>四块芯片不一定会同时使用到，所以需要用使能信号对芯片进行允许</w:t>
      </w:r>
      <w:r>
        <w:rPr>
          <w:rFonts w:hint="eastAsia"/>
        </w:rPr>
        <w:t>/</w:t>
      </w:r>
      <w:r w:rsidR="007E4739">
        <w:rPr>
          <w:rFonts w:hint="eastAsia"/>
        </w:rPr>
        <w:t>禁用操作</w:t>
      </w:r>
      <w:r>
        <w:rPr>
          <w:rFonts w:hint="eastAsia"/>
        </w:rPr>
        <w:t>。</w:t>
      </w:r>
    </w:p>
    <w:p w14:paraId="2CEAD767" w14:textId="38CB33FE" w:rsidR="00B04B68" w:rsidRDefault="00B04B68" w:rsidP="00BE5736">
      <w:pPr>
        <w:pStyle w:val="a3"/>
        <w:numPr>
          <w:ilvl w:val="0"/>
          <w:numId w:val="15"/>
        </w:numPr>
        <w:ind w:firstLineChars="0"/>
      </w:pPr>
      <w:r>
        <w:rPr>
          <w:rFonts w:hint="eastAsia"/>
        </w:rPr>
        <w:t>不同访问模式下，待写入的数据要送到不同的</w:t>
      </w:r>
      <w:r>
        <w:rPr>
          <w:rFonts w:hint="eastAsia"/>
        </w:rPr>
        <w:t>RAM</w:t>
      </w:r>
      <w:r>
        <w:rPr>
          <w:rFonts w:hint="eastAsia"/>
        </w:rPr>
        <w:t>，应该用</w:t>
      </w:r>
      <w:r>
        <w:rPr>
          <w:rFonts w:hint="eastAsia"/>
        </w:rPr>
        <w:t>mode</w:t>
      </w:r>
      <w:r>
        <w:rPr>
          <w:rFonts w:hint="eastAsia"/>
        </w:rPr>
        <w:t>信号控制解码器来实现写入数据的选择。</w:t>
      </w:r>
    </w:p>
    <w:p w14:paraId="66965B02" w14:textId="031347D2" w:rsidR="00B04B68" w:rsidRPr="00D47E38" w:rsidRDefault="00B04B68" w:rsidP="00BE5736">
      <w:pPr>
        <w:pStyle w:val="a3"/>
        <w:numPr>
          <w:ilvl w:val="0"/>
          <w:numId w:val="15"/>
        </w:numPr>
        <w:ind w:firstLineChars="0"/>
      </w:pPr>
      <w:r>
        <w:rPr>
          <w:rFonts w:hint="eastAsia"/>
        </w:rPr>
        <w:t>不同访问模式下</w:t>
      </w:r>
      <w:r w:rsidR="007E4739">
        <w:rPr>
          <w:rFonts w:hint="eastAsia"/>
        </w:rPr>
        <w:t>的</w:t>
      </w:r>
      <w:r>
        <w:rPr>
          <w:rFonts w:hint="eastAsia"/>
        </w:rPr>
        <w:t>输出来自不同的</w:t>
      </w:r>
      <w:r>
        <w:rPr>
          <w:rFonts w:hint="eastAsia"/>
        </w:rPr>
        <w:t>RAM</w:t>
      </w:r>
      <w:r w:rsidR="007E4739">
        <w:rPr>
          <w:rFonts w:hint="eastAsia"/>
        </w:rPr>
        <w:t>的输出的组合，</w:t>
      </w:r>
      <w:r>
        <w:rPr>
          <w:rFonts w:hint="eastAsia"/>
        </w:rPr>
        <w:t>只能选择其中一路，需要用</w:t>
      </w:r>
      <w:r>
        <w:rPr>
          <w:rFonts w:hint="eastAsia"/>
        </w:rPr>
        <w:t>mode</w:t>
      </w:r>
      <w:r>
        <w:rPr>
          <w:rFonts w:hint="eastAsia"/>
        </w:rPr>
        <w:t>控制多路选择器进行输出的选择</w:t>
      </w:r>
      <w:r w:rsidR="00D05ADD">
        <w:rPr>
          <w:rFonts w:hint="eastAsia"/>
        </w:rPr>
        <w:t>。</w:t>
      </w:r>
    </w:p>
    <w:p w14:paraId="5E5C342D" w14:textId="4D01996D" w:rsidR="00CE01B6" w:rsidRDefault="00D21EA6" w:rsidP="00CE01B6">
      <w:pPr>
        <w:pStyle w:val="30"/>
        <w:tabs>
          <w:tab w:val="left" w:pos="1080"/>
        </w:tabs>
        <w:spacing w:beforeLines="0" w:before="229" w:afterLines="0" w:after="229"/>
      </w:pPr>
      <w:bookmarkStart w:id="43" w:name="_Toc502750525"/>
      <w:r>
        <w:rPr>
          <w:rFonts w:hint="eastAsia"/>
        </w:rPr>
        <w:t>生成使能信号</w:t>
      </w:r>
      <w:bookmarkEnd w:id="43"/>
    </w:p>
    <w:p w14:paraId="5167D2E6" w14:textId="78E1BFEF" w:rsidR="00D21EA6" w:rsidRDefault="00D21EA6" w:rsidP="00D21EA6">
      <w:pPr>
        <w:pStyle w:val="a3"/>
        <w:ind w:firstLine="480"/>
      </w:pPr>
      <w:r>
        <w:rPr>
          <w:rFonts w:hint="eastAsia"/>
        </w:rPr>
        <w:t>三种访问模式下各自生成四个</w:t>
      </w:r>
      <w:r>
        <w:rPr>
          <w:rFonts w:hint="eastAsia"/>
        </w:rPr>
        <w:t>RAM</w:t>
      </w:r>
      <w:r>
        <w:rPr>
          <w:rFonts w:hint="eastAsia"/>
        </w:rPr>
        <w:t>的使能信号，然后对三组使能信号进行“或”操作，得到总的使能信号。</w:t>
      </w:r>
    </w:p>
    <w:p w14:paraId="078D233F" w14:textId="538D9ACD" w:rsidR="00D21EA6" w:rsidRDefault="00D21EA6" w:rsidP="00BE5736">
      <w:pPr>
        <w:pStyle w:val="a3"/>
        <w:numPr>
          <w:ilvl w:val="0"/>
          <w:numId w:val="16"/>
        </w:numPr>
        <w:ind w:firstLineChars="0"/>
      </w:pPr>
      <w:r>
        <w:rPr>
          <w:rFonts w:hint="eastAsia"/>
        </w:rPr>
        <w:t>字访问模式下，四个</w:t>
      </w:r>
      <w:r>
        <w:rPr>
          <w:rFonts w:hint="eastAsia"/>
        </w:rPr>
        <w:t>RAM</w:t>
      </w:r>
      <w:r>
        <w:rPr>
          <w:rFonts w:hint="eastAsia"/>
        </w:rPr>
        <w:t>都要用到，所以四个使能信号都为</w:t>
      </w:r>
      <w:r>
        <w:rPr>
          <w:rFonts w:hint="eastAsia"/>
        </w:rPr>
        <w:t>1</w:t>
      </w:r>
      <w:r>
        <w:rPr>
          <w:rFonts w:hint="eastAsia"/>
        </w:rPr>
        <w:t>；</w:t>
      </w:r>
    </w:p>
    <w:p w14:paraId="512C55F6" w14:textId="2A7CC68E" w:rsidR="00D21EA6" w:rsidRDefault="00D21EA6" w:rsidP="00BE5736">
      <w:pPr>
        <w:pStyle w:val="a3"/>
        <w:numPr>
          <w:ilvl w:val="0"/>
          <w:numId w:val="16"/>
        </w:numPr>
        <w:ind w:firstLineChars="0"/>
      </w:pPr>
      <w:r>
        <w:rPr>
          <w:rFonts w:hint="eastAsia"/>
        </w:rPr>
        <w:t>半字访问模式下，只有两个</w:t>
      </w:r>
      <w:r>
        <w:rPr>
          <w:rFonts w:hint="eastAsia"/>
        </w:rPr>
        <w:t>RAM</w:t>
      </w:r>
      <w:r>
        <w:rPr>
          <w:rFonts w:hint="eastAsia"/>
        </w:rPr>
        <w:t>允许使用，根据半字片选信号来决定选择哪两个</w:t>
      </w:r>
      <w:r w:rsidR="008316DF">
        <w:rPr>
          <w:rFonts w:hint="eastAsia"/>
        </w:rPr>
        <w:t>，片选信号为</w:t>
      </w:r>
      <w:r w:rsidR="008316DF">
        <w:rPr>
          <w:rFonts w:hint="eastAsia"/>
        </w:rPr>
        <w:t>0</w:t>
      </w:r>
      <w:r w:rsidR="008316DF">
        <w:rPr>
          <w:rFonts w:hint="eastAsia"/>
        </w:rPr>
        <w:t>，选择</w:t>
      </w:r>
      <w:r w:rsidR="008316DF">
        <w:rPr>
          <w:rFonts w:hint="eastAsia"/>
        </w:rPr>
        <w:t>0</w:t>
      </w:r>
      <w:r w:rsidR="008316DF">
        <w:rPr>
          <w:rFonts w:hint="eastAsia"/>
        </w:rPr>
        <w:t>号和</w:t>
      </w:r>
      <w:r w:rsidR="008316DF">
        <w:rPr>
          <w:rFonts w:hint="eastAsia"/>
        </w:rPr>
        <w:t>1</w:t>
      </w:r>
      <w:r w:rsidR="008316DF">
        <w:rPr>
          <w:rFonts w:hint="eastAsia"/>
        </w:rPr>
        <w:t>号</w:t>
      </w:r>
      <w:r w:rsidR="008316DF">
        <w:rPr>
          <w:rFonts w:hint="eastAsia"/>
        </w:rPr>
        <w:t>RAM</w:t>
      </w:r>
      <w:r w:rsidR="008316DF">
        <w:rPr>
          <w:rFonts w:hint="eastAsia"/>
        </w:rPr>
        <w:t>，反之选择</w:t>
      </w:r>
      <w:r w:rsidR="008316DF">
        <w:rPr>
          <w:rFonts w:hint="eastAsia"/>
        </w:rPr>
        <w:t>2</w:t>
      </w:r>
      <w:r w:rsidR="008316DF">
        <w:rPr>
          <w:rFonts w:hint="eastAsia"/>
        </w:rPr>
        <w:t>和</w:t>
      </w:r>
      <w:r w:rsidR="008316DF">
        <w:rPr>
          <w:rFonts w:hint="eastAsia"/>
        </w:rPr>
        <w:t>3</w:t>
      </w:r>
      <w:r w:rsidR="008316DF">
        <w:rPr>
          <w:rFonts w:hint="eastAsia"/>
        </w:rPr>
        <w:t>号</w:t>
      </w:r>
      <w:r w:rsidR="008316DF">
        <w:rPr>
          <w:rFonts w:hint="eastAsia"/>
        </w:rPr>
        <w:t>RAM</w:t>
      </w:r>
      <w:r>
        <w:rPr>
          <w:rFonts w:hint="eastAsia"/>
        </w:rPr>
        <w:t>；</w:t>
      </w:r>
    </w:p>
    <w:p w14:paraId="5E419AE9" w14:textId="080B1E17" w:rsidR="00D21EA6" w:rsidRPr="00D21EA6" w:rsidRDefault="00D21EA6" w:rsidP="00BE5736">
      <w:pPr>
        <w:pStyle w:val="a3"/>
        <w:numPr>
          <w:ilvl w:val="0"/>
          <w:numId w:val="16"/>
        </w:numPr>
        <w:ind w:firstLineChars="0"/>
      </w:pPr>
      <w:r>
        <w:rPr>
          <w:rFonts w:hint="eastAsia"/>
        </w:rPr>
        <w:t>字节访问模式下，只能有一个</w:t>
      </w:r>
      <w:r>
        <w:rPr>
          <w:rFonts w:hint="eastAsia"/>
        </w:rPr>
        <w:t>RAM</w:t>
      </w:r>
      <w:r>
        <w:rPr>
          <w:rFonts w:hint="eastAsia"/>
        </w:rPr>
        <w:t>被访问，根据字节选择信号来进行选择，被选中的</w:t>
      </w:r>
      <w:r>
        <w:rPr>
          <w:rFonts w:hint="eastAsia"/>
        </w:rPr>
        <w:t>RAM</w:t>
      </w:r>
      <w:r>
        <w:rPr>
          <w:rFonts w:hint="eastAsia"/>
        </w:rPr>
        <w:t>使能信号为</w:t>
      </w:r>
      <w:r>
        <w:rPr>
          <w:rFonts w:hint="eastAsia"/>
        </w:rPr>
        <w:t>1</w:t>
      </w:r>
      <w:r>
        <w:rPr>
          <w:rFonts w:hint="eastAsia"/>
        </w:rPr>
        <w:t>。</w:t>
      </w:r>
    </w:p>
    <w:p w14:paraId="319D77F8" w14:textId="439F3E50" w:rsidR="00D21EA6" w:rsidRDefault="00D21EA6" w:rsidP="00D21EA6">
      <w:pPr>
        <w:pStyle w:val="30"/>
        <w:tabs>
          <w:tab w:val="left" w:pos="1080"/>
        </w:tabs>
        <w:spacing w:beforeLines="0" w:before="229" w:afterLines="0" w:after="229"/>
        <w:rPr>
          <w:bCs w:val="0"/>
        </w:rPr>
      </w:pPr>
      <w:bookmarkStart w:id="44" w:name="_Toc502750526"/>
      <w:r>
        <w:rPr>
          <w:rFonts w:hint="eastAsia"/>
          <w:bCs w:val="0"/>
        </w:rPr>
        <w:t>写入数据选择</w:t>
      </w:r>
      <w:bookmarkEnd w:id="44"/>
    </w:p>
    <w:p w14:paraId="4F266ECF" w14:textId="095C91A3" w:rsidR="00D21EA6" w:rsidRDefault="00270495" w:rsidP="00D21EA6">
      <w:pPr>
        <w:pStyle w:val="a3"/>
        <w:ind w:firstLine="480"/>
      </w:pPr>
      <w:r>
        <w:rPr>
          <w:rFonts w:hint="eastAsia"/>
        </w:rPr>
        <w:t>待写入</w:t>
      </w:r>
      <w:r>
        <w:rPr>
          <w:rFonts w:hint="eastAsia"/>
        </w:rPr>
        <w:t>RAM</w:t>
      </w:r>
      <w:r>
        <w:rPr>
          <w:rFonts w:hint="eastAsia"/>
        </w:rPr>
        <w:t>的数据是</w:t>
      </w:r>
      <w:r>
        <w:rPr>
          <w:rFonts w:hint="eastAsia"/>
        </w:rPr>
        <w:t>32</w:t>
      </w:r>
      <w:r>
        <w:rPr>
          <w:rFonts w:hint="eastAsia"/>
        </w:rPr>
        <w:t>位的，而单个</w:t>
      </w:r>
      <w:r>
        <w:rPr>
          <w:rFonts w:hint="eastAsia"/>
        </w:rPr>
        <w:t>RAM</w:t>
      </w:r>
      <w:r>
        <w:rPr>
          <w:rFonts w:hint="eastAsia"/>
        </w:rPr>
        <w:t>是</w:t>
      </w:r>
      <w:r>
        <w:rPr>
          <w:rFonts w:hint="eastAsia"/>
        </w:rPr>
        <w:t>8</w:t>
      </w:r>
      <w:r w:rsidR="007E4739">
        <w:rPr>
          <w:rFonts w:hint="eastAsia"/>
        </w:rPr>
        <w:t>位的，</w:t>
      </w:r>
      <w:r>
        <w:rPr>
          <w:rFonts w:hint="eastAsia"/>
        </w:rPr>
        <w:t>不能直接把数据接到</w:t>
      </w:r>
      <w:r>
        <w:rPr>
          <w:rFonts w:hint="eastAsia"/>
        </w:rPr>
        <w:t>RAM</w:t>
      </w:r>
      <w:r>
        <w:rPr>
          <w:rFonts w:hint="eastAsia"/>
        </w:rPr>
        <w:t>输入端，必须进行分解和选择。首先我们要根据访问模式决定取</w:t>
      </w:r>
      <w:r>
        <w:rPr>
          <w:rFonts w:hint="eastAsia"/>
        </w:rPr>
        <w:t>Din</w:t>
      </w:r>
      <w:r>
        <w:rPr>
          <w:rFonts w:hint="eastAsia"/>
        </w:rPr>
        <w:t>的多少位作为输入，然后再根据访问模式选择其中的一路作为写入的数据。</w:t>
      </w:r>
    </w:p>
    <w:p w14:paraId="0B4B9F8B" w14:textId="6268DF4A" w:rsidR="00475C25" w:rsidRDefault="00270495" w:rsidP="00BE5736">
      <w:pPr>
        <w:pStyle w:val="a3"/>
        <w:numPr>
          <w:ilvl w:val="0"/>
          <w:numId w:val="17"/>
        </w:numPr>
        <w:ind w:firstLineChars="0"/>
      </w:pPr>
      <w:r>
        <w:rPr>
          <w:rFonts w:hint="eastAsia"/>
        </w:rPr>
        <w:t>用</w:t>
      </w:r>
      <w:r w:rsidR="00475C25">
        <w:rPr>
          <w:rFonts w:hint="eastAsia"/>
        </w:rPr>
        <w:t>mode</w:t>
      </w:r>
      <w:r w:rsidR="00475C25">
        <w:rPr>
          <w:rFonts w:hint="eastAsia"/>
        </w:rPr>
        <w:t>作为选择信号，</w:t>
      </w:r>
      <w:r w:rsidR="00475C25">
        <w:t>通过</w:t>
      </w:r>
      <w:r>
        <w:rPr>
          <w:rFonts w:hint="eastAsia"/>
        </w:rPr>
        <w:t>DMX</w:t>
      </w:r>
      <w:r>
        <w:rPr>
          <w:rFonts w:hint="eastAsia"/>
        </w:rPr>
        <w:t>将</w:t>
      </w:r>
      <w:r>
        <w:rPr>
          <w:rFonts w:hint="eastAsia"/>
        </w:rPr>
        <w:t>Din</w:t>
      </w:r>
      <w:r w:rsidR="007E4739">
        <w:rPr>
          <w:rFonts w:hint="eastAsia"/>
        </w:rPr>
        <w:t>分成四路。</w:t>
      </w:r>
      <w:r w:rsidR="00475C25">
        <w:t>对</w:t>
      </w:r>
      <w:r w:rsidR="00475C25">
        <w:rPr>
          <w:rFonts w:hint="eastAsia"/>
        </w:rPr>
        <w:t>DMX</w:t>
      </w:r>
      <w:r w:rsidR="00475C25">
        <w:rPr>
          <w:rFonts w:hint="eastAsia"/>
        </w:rPr>
        <w:t>的输出</w:t>
      </w:r>
      <w:r w:rsidR="00475C25">
        <w:t>进行分</w:t>
      </w:r>
      <w:r w:rsidR="00475C25">
        <w:lastRenderedPageBreak/>
        <w:t>解送到</w:t>
      </w:r>
      <w:r w:rsidR="00475C25">
        <w:rPr>
          <w:rFonts w:hint="eastAsia"/>
        </w:rPr>
        <w:t>某几个</w:t>
      </w:r>
      <w:r w:rsidR="00475C25">
        <w:t>RAM</w:t>
      </w:r>
      <w:r w:rsidR="00475C25">
        <w:rPr>
          <w:rFonts w:hint="eastAsia"/>
        </w:rPr>
        <w:t>，每个</w:t>
      </w:r>
      <w:r w:rsidR="00475C25">
        <w:t>RAM</w:t>
      </w:r>
      <w:r w:rsidR="00475C25">
        <w:rPr>
          <w:rFonts w:hint="eastAsia"/>
        </w:rPr>
        <w:t>在</w:t>
      </w:r>
      <w:r w:rsidR="007E4739">
        <w:t>每个模式下的数据输入不同</w:t>
      </w:r>
      <w:r w:rsidR="00475C25">
        <w:t>，</w:t>
      </w:r>
      <w:r w:rsidR="007E4739">
        <w:rPr>
          <w:rFonts w:hint="eastAsia"/>
        </w:rPr>
        <w:t>可</w:t>
      </w:r>
      <w:r w:rsidR="00475C25">
        <w:t>用或门把</w:t>
      </w:r>
      <w:r w:rsidR="00475C25">
        <w:rPr>
          <w:rFonts w:hint="eastAsia"/>
        </w:rPr>
        <w:t>这些</w:t>
      </w:r>
      <w:r w:rsidR="00475C25">
        <w:t>输入</w:t>
      </w:r>
      <w:r w:rsidR="00475C25">
        <w:t>“</w:t>
      </w:r>
      <w:r w:rsidR="00475C25">
        <w:t>或</w:t>
      </w:r>
      <w:r w:rsidR="00475C25">
        <w:t>”</w:t>
      </w:r>
      <w:r w:rsidR="00475C25">
        <w:t>起来</w:t>
      </w:r>
      <w:r>
        <w:rPr>
          <w:rFonts w:hint="eastAsia"/>
        </w:rPr>
        <w:t>。</w:t>
      </w:r>
    </w:p>
    <w:p w14:paraId="5F1764D4" w14:textId="62B5EB35" w:rsidR="00AB24E2" w:rsidRDefault="008858EF" w:rsidP="00BE5736">
      <w:pPr>
        <w:pStyle w:val="a3"/>
        <w:numPr>
          <w:ilvl w:val="0"/>
          <w:numId w:val="17"/>
        </w:numPr>
        <w:ind w:firstLineChars="0"/>
      </w:pPr>
      <w:r>
        <w:rPr>
          <w:rFonts w:hint="eastAsia"/>
        </w:rPr>
        <w:t>在进行或操作前先</w:t>
      </w:r>
      <w:r w:rsidR="00F36134">
        <w:rPr>
          <w:rFonts w:hint="eastAsia"/>
        </w:rPr>
        <w:t>对</w:t>
      </w:r>
      <w:r w:rsidR="00F36134">
        <w:rPr>
          <w:rFonts w:hint="eastAsia"/>
        </w:rPr>
        <w:t>DMX</w:t>
      </w:r>
      <w:r w:rsidR="00F36134">
        <w:rPr>
          <w:rFonts w:hint="eastAsia"/>
        </w:rPr>
        <w:t>的四路</w:t>
      </w:r>
      <w:r w:rsidR="00F36134">
        <w:rPr>
          <w:rFonts w:hint="eastAsia"/>
        </w:rPr>
        <w:t>32</w:t>
      </w:r>
      <w:r w:rsidR="00F36134">
        <w:rPr>
          <w:rFonts w:hint="eastAsia"/>
        </w:rPr>
        <w:t>位数据进行分解。</w:t>
      </w:r>
    </w:p>
    <w:p w14:paraId="0E095831" w14:textId="26B77E8C" w:rsidR="00AB24E2" w:rsidRDefault="008858EF" w:rsidP="00BE5736">
      <w:pPr>
        <w:pStyle w:val="a3"/>
        <w:numPr>
          <w:ilvl w:val="0"/>
          <w:numId w:val="18"/>
        </w:numPr>
        <w:ind w:firstLineChars="0"/>
      </w:pPr>
      <w:r>
        <w:rPr>
          <w:rFonts w:hint="eastAsia"/>
        </w:rPr>
        <w:t>第一路是字访问</w:t>
      </w:r>
      <w:r w:rsidR="00F36134">
        <w:rPr>
          <w:rFonts w:hint="eastAsia"/>
        </w:rPr>
        <w:t>的输入数据，分成</w:t>
      </w:r>
      <w:r>
        <w:rPr>
          <w:rFonts w:hint="eastAsia"/>
        </w:rPr>
        <w:t>四个字节，分</w:t>
      </w:r>
      <w:r w:rsidR="00F36134">
        <w:rPr>
          <w:rFonts w:hint="eastAsia"/>
        </w:rPr>
        <w:t>送到四个</w:t>
      </w:r>
      <w:r w:rsidR="00F36134">
        <w:rPr>
          <w:rFonts w:hint="eastAsia"/>
        </w:rPr>
        <w:t>8</w:t>
      </w:r>
      <w:r w:rsidR="00F36134">
        <w:rPr>
          <w:rFonts w:hint="eastAsia"/>
        </w:rPr>
        <w:t>位的</w:t>
      </w:r>
      <w:r w:rsidR="00F36134">
        <w:rPr>
          <w:rFonts w:hint="eastAsia"/>
        </w:rPr>
        <w:t>RAM</w:t>
      </w:r>
      <w:r w:rsidR="00475C25">
        <w:rPr>
          <w:rFonts w:hint="eastAsia"/>
        </w:rPr>
        <w:t>；</w:t>
      </w:r>
    </w:p>
    <w:p w14:paraId="6C0727C8" w14:textId="1CE7340E" w:rsidR="00AB24E2" w:rsidRDefault="00475C25" w:rsidP="00BE5736">
      <w:pPr>
        <w:pStyle w:val="a3"/>
        <w:numPr>
          <w:ilvl w:val="0"/>
          <w:numId w:val="18"/>
        </w:numPr>
        <w:ind w:firstLineChars="0"/>
      </w:pPr>
      <w:r>
        <w:t>第二路是字节访问的</w:t>
      </w:r>
      <w:r>
        <w:rPr>
          <w:rFonts w:hint="eastAsia"/>
        </w:rPr>
        <w:t>输入，只有低字节有效，用分线器分出，送到四个</w:t>
      </w:r>
      <w:r>
        <w:rPr>
          <w:rFonts w:hint="eastAsia"/>
        </w:rPr>
        <w:t>RAM</w:t>
      </w:r>
      <w:r>
        <w:rPr>
          <w:rFonts w:hint="eastAsia"/>
        </w:rPr>
        <w:t>；</w:t>
      </w:r>
    </w:p>
    <w:p w14:paraId="6F523C56" w14:textId="18BF563A" w:rsidR="00270495" w:rsidRPr="00D21EA6" w:rsidRDefault="00475C25" w:rsidP="00BE5736">
      <w:pPr>
        <w:pStyle w:val="a3"/>
        <w:numPr>
          <w:ilvl w:val="0"/>
          <w:numId w:val="18"/>
        </w:numPr>
        <w:ind w:firstLineChars="0"/>
      </w:pPr>
      <w:r>
        <w:rPr>
          <w:rFonts w:hint="eastAsia"/>
        </w:rPr>
        <w:t>第三路是半字访问输入数据，低半字有效，用分线器将其分成两个字节，低字节送到</w:t>
      </w:r>
      <w:r>
        <w:rPr>
          <w:rFonts w:hint="eastAsia"/>
        </w:rPr>
        <w:t>0</w:t>
      </w:r>
      <w:r>
        <w:rPr>
          <w:rFonts w:hint="eastAsia"/>
        </w:rPr>
        <w:t>、</w:t>
      </w:r>
      <w:r>
        <w:rPr>
          <w:rFonts w:hint="eastAsia"/>
        </w:rPr>
        <w:t>2</w:t>
      </w:r>
      <w:r>
        <w:rPr>
          <w:rFonts w:hint="eastAsia"/>
        </w:rPr>
        <w:t>号</w:t>
      </w:r>
      <w:r>
        <w:rPr>
          <w:rFonts w:hint="eastAsia"/>
        </w:rPr>
        <w:t>RAM</w:t>
      </w:r>
      <w:r>
        <w:rPr>
          <w:rFonts w:hint="eastAsia"/>
        </w:rPr>
        <w:t>，高字节送到</w:t>
      </w:r>
      <w:r>
        <w:rPr>
          <w:rFonts w:hint="eastAsia"/>
        </w:rPr>
        <w:t>1</w:t>
      </w:r>
      <w:r>
        <w:rPr>
          <w:rFonts w:hint="eastAsia"/>
        </w:rPr>
        <w:t>、</w:t>
      </w:r>
      <w:r>
        <w:rPr>
          <w:rFonts w:hint="eastAsia"/>
        </w:rPr>
        <w:t>3</w:t>
      </w:r>
      <w:r>
        <w:rPr>
          <w:rFonts w:hint="eastAsia"/>
        </w:rPr>
        <w:t>号</w:t>
      </w:r>
      <w:r>
        <w:rPr>
          <w:rFonts w:hint="eastAsia"/>
        </w:rPr>
        <w:t>RAM</w:t>
      </w:r>
      <w:r w:rsidR="00AB24E2">
        <w:rPr>
          <w:rFonts w:hint="eastAsia"/>
        </w:rPr>
        <w:t>。</w:t>
      </w:r>
    </w:p>
    <w:p w14:paraId="124A9631" w14:textId="14EB1B07" w:rsidR="00CE01B6" w:rsidRDefault="00D21EA6" w:rsidP="00D21EA6">
      <w:pPr>
        <w:pStyle w:val="30"/>
        <w:tabs>
          <w:tab w:val="left" w:pos="1080"/>
        </w:tabs>
        <w:spacing w:beforeLines="0" w:before="229" w:afterLines="0" w:after="229"/>
        <w:rPr>
          <w:bCs w:val="0"/>
        </w:rPr>
      </w:pPr>
      <w:bookmarkStart w:id="45" w:name="_Toc502750527"/>
      <w:r>
        <w:rPr>
          <w:rFonts w:hint="eastAsia"/>
          <w:bCs w:val="0"/>
        </w:rPr>
        <w:t>读出数据选择</w:t>
      </w:r>
      <w:bookmarkEnd w:id="45"/>
    </w:p>
    <w:p w14:paraId="1A7892B1" w14:textId="16AD5493" w:rsidR="00D21EA6" w:rsidRDefault="00E73917" w:rsidP="00D21EA6">
      <w:pPr>
        <w:pStyle w:val="a3"/>
        <w:ind w:firstLine="480"/>
      </w:pPr>
      <w:r>
        <w:rPr>
          <w:rFonts w:hint="eastAsia"/>
        </w:rPr>
        <w:t>RAM</w:t>
      </w:r>
      <w:r w:rsidR="008858EF">
        <w:rPr>
          <w:rFonts w:hint="eastAsia"/>
        </w:rPr>
        <w:t>有八位输出，用这些输出组合成各模式</w:t>
      </w:r>
      <w:r>
        <w:rPr>
          <w:rFonts w:hint="eastAsia"/>
        </w:rPr>
        <w:t>的输出，</w:t>
      </w:r>
      <w:r w:rsidR="008858EF">
        <w:rPr>
          <w:rFonts w:hint="eastAsia"/>
        </w:rPr>
        <w:t>选择</w:t>
      </w:r>
      <w:r>
        <w:rPr>
          <w:rFonts w:hint="eastAsia"/>
        </w:rPr>
        <w:t>一路作为电路输出。</w:t>
      </w:r>
    </w:p>
    <w:p w14:paraId="66415A06" w14:textId="2E417B8C" w:rsidR="00E73917" w:rsidRDefault="00E73917" w:rsidP="00BE5736">
      <w:pPr>
        <w:pStyle w:val="a3"/>
        <w:numPr>
          <w:ilvl w:val="0"/>
          <w:numId w:val="19"/>
        </w:numPr>
        <w:ind w:firstLineChars="0"/>
      </w:pPr>
      <w:r>
        <w:rPr>
          <w:rFonts w:hint="eastAsia"/>
        </w:rPr>
        <w:t>四个</w:t>
      </w:r>
      <w:r>
        <w:rPr>
          <w:rFonts w:hint="eastAsia"/>
        </w:rPr>
        <w:t>RAM</w:t>
      </w:r>
      <w:r>
        <w:rPr>
          <w:rFonts w:hint="eastAsia"/>
        </w:rPr>
        <w:t>的输出直接用分线器拼接成</w:t>
      </w:r>
      <w:r>
        <w:rPr>
          <w:rFonts w:hint="eastAsia"/>
        </w:rPr>
        <w:t>32</w:t>
      </w:r>
      <w:r>
        <w:rPr>
          <w:rFonts w:hint="eastAsia"/>
        </w:rPr>
        <w:t>位，就是字访问模式的输出；</w:t>
      </w:r>
    </w:p>
    <w:p w14:paraId="5B6B197C" w14:textId="6659D4F7" w:rsidR="00E73917" w:rsidRDefault="00E73917" w:rsidP="00BE5736">
      <w:pPr>
        <w:pStyle w:val="a3"/>
        <w:numPr>
          <w:ilvl w:val="0"/>
          <w:numId w:val="19"/>
        </w:numPr>
        <w:ind w:firstLineChars="0"/>
      </w:pPr>
      <w:r>
        <w:rPr>
          <w:rFonts w:hint="eastAsia"/>
        </w:rPr>
        <w:t>四个</w:t>
      </w:r>
      <w:r>
        <w:rPr>
          <w:rFonts w:hint="eastAsia"/>
        </w:rPr>
        <w:t>RAM</w:t>
      </w:r>
      <w:r>
        <w:rPr>
          <w:rFonts w:hint="eastAsia"/>
        </w:rPr>
        <w:t>中的信号选择一路，再把高</w:t>
      </w:r>
      <w:r>
        <w:rPr>
          <w:rFonts w:hint="eastAsia"/>
        </w:rPr>
        <w:t>24</w:t>
      </w:r>
      <w:r>
        <w:rPr>
          <w:rFonts w:hint="eastAsia"/>
        </w:rPr>
        <w:t>位补零，就是字节访问模式的输出。由于字节访问模式下只有一个</w:t>
      </w:r>
      <w:r>
        <w:rPr>
          <w:rFonts w:hint="eastAsia"/>
        </w:rPr>
        <w:t>RAM</w:t>
      </w:r>
      <w:r>
        <w:rPr>
          <w:rFonts w:hint="eastAsia"/>
        </w:rPr>
        <w:t>有效，其他三个被禁用，</w:t>
      </w:r>
      <w:r w:rsidR="008858EF">
        <w:rPr>
          <w:rFonts w:hint="eastAsia"/>
        </w:rPr>
        <w:t>输出为高阻态，所以</w:t>
      </w:r>
      <w:r>
        <w:rPr>
          <w:rFonts w:hint="eastAsia"/>
        </w:rPr>
        <w:t>可以直接把四路</w:t>
      </w:r>
      <w:r>
        <w:rPr>
          <w:rFonts w:hint="eastAsia"/>
        </w:rPr>
        <w:t>RAM</w:t>
      </w:r>
      <w:r w:rsidR="008858EF">
        <w:rPr>
          <w:rFonts w:hint="eastAsia"/>
        </w:rPr>
        <w:t>的输出连接起来，</w:t>
      </w:r>
      <w:r>
        <w:rPr>
          <w:rFonts w:hint="eastAsia"/>
        </w:rPr>
        <w:t>不用担心信号冲突。</w:t>
      </w:r>
    </w:p>
    <w:p w14:paraId="2F94C388" w14:textId="44D381B2" w:rsidR="00E73917" w:rsidRDefault="00E73917" w:rsidP="00BE5736">
      <w:pPr>
        <w:pStyle w:val="a3"/>
        <w:numPr>
          <w:ilvl w:val="0"/>
          <w:numId w:val="19"/>
        </w:numPr>
        <w:ind w:firstLineChars="0"/>
      </w:pPr>
      <w:r>
        <w:rPr>
          <w:rFonts w:hint="eastAsia"/>
        </w:rPr>
        <w:t>从四个</w:t>
      </w:r>
      <w:r>
        <w:rPr>
          <w:rFonts w:hint="eastAsia"/>
        </w:rPr>
        <w:t>RAM</w:t>
      </w:r>
      <w:r>
        <w:rPr>
          <w:rFonts w:hint="eastAsia"/>
        </w:rPr>
        <w:t>输出中选择两个拼接成</w:t>
      </w:r>
      <w:r>
        <w:rPr>
          <w:rFonts w:hint="eastAsia"/>
        </w:rPr>
        <w:t>16</w:t>
      </w:r>
      <w:r>
        <w:rPr>
          <w:rFonts w:hint="eastAsia"/>
        </w:rPr>
        <w:t>位，再向高</w:t>
      </w:r>
      <w:r>
        <w:rPr>
          <w:rFonts w:hint="eastAsia"/>
        </w:rPr>
        <w:t>16</w:t>
      </w:r>
      <w:r>
        <w:rPr>
          <w:rFonts w:hint="eastAsia"/>
        </w:rPr>
        <w:t>位补零，可以得到半字访问的输出</w:t>
      </w:r>
      <w:r w:rsidR="008F57CC">
        <w:rPr>
          <w:rFonts w:hint="eastAsia"/>
        </w:rPr>
        <w:t>。</w:t>
      </w:r>
    </w:p>
    <w:p w14:paraId="1A5B96CE" w14:textId="4E02FB42" w:rsidR="008F57CC" w:rsidRDefault="008F57CC" w:rsidP="00BE5736">
      <w:pPr>
        <w:pStyle w:val="a3"/>
        <w:numPr>
          <w:ilvl w:val="0"/>
          <w:numId w:val="19"/>
        </w:numPr>
        <w:ind w:firstLineChars="0"/>
      </w:pPr>
      <w:r>
        <w:rPr>
          <w:rFonts w:hint="eastAsia"/>
        </w:rPr>
        <w:t>用</w:t>
      </w:r>
      <w:r>
        <w:rPr>
          <w:rFonts w:hint="eastAsia"/>
        </w:rPr>
        <w:t>mode</w:t>
      </w:r>
      <w:r>
        <w:rPr>
          <w:rFonts w:hint="eastAsia"/>
        </w:rPr>
        <w:t>作为选择信号，通过一个</w:t>
      </w:r>
      <w:r>
        <w:rPr>
          <w:rFonts w:hint="eastAsia"/>
        </w:rPr>
        <w:t>4</w:t>
      </w:r>
      <w:r>
        <w:rPr>
          <w:rFonts w:hint="eastAsia"/>
        </w:rPr>
        <w:t>路输入的多路选择器从上述三路输出中选出一路。</w:t>
      </w:r>
    </w:p>
    <w:p w14:paraId="4141069F" w14:textId="77777777" w:rsidR="00CE01B6" w:rsidRDefault="00CE01B6" w:rsidP="00CE01B6">
      <w:pPr>
        <w:pStyle w:val="2"/>
      </w:pPr>
      <w:bookmarkStart w:id="46" w:name="_Toc502750528"/>
      <w:r>
        <w:rPr>
          <w:rFonts w:hint="eastAsia"/>
        </w:rPr>
        <w:t>实验步骤</w:t>
      </w:r>
      <w:bookmarkEnd w:id="46"/>
    </w:p>
    <w:p w14:paraId="76A7DEE5" w14:textId="607151A0" w:rsidR="00CE01B6" w:rsidRDefault="00402263" w:rsidP="00BE5736">
      <w:pPr>
        <w:pStyle w:val="a3"/>
        <w:numPr>
          <w:ilvl w:val="0"/>
          <w:numId w:val="20"/>
        </w:numPr>
        <w:ind w:firstLineChars="0"/>
      </w:pPr>
      <w:r>
        <w:rPr>
          <w:rFonts w:hint="eastAsia"/>
        </w:rPr>
        <w:t>电路框架构建</w:t>
      </w:r>
    </w:p>
    <w:p w14:paraId="68603C6F" w14:textId="44370F59" w:rsidR="00402263" w:rsidRDefault="00402263" w:rsidP="00402263">
      <w:pPr>
        <w:pStyle w:val="a3"/>
        <w:ind w:firstLineChars="0"/>
      </w:pPr>
      <w:r>
        <w:rPr>
          <w:rFonts w:hint="eastAsia"/>
        </w:rPr>
        <w:t>根据实验方案设计中的思路可以知道电路的大致逻辑结构，首先可以用各类控制信号把</w:t>
      </w:r>
      <w:r>
        <w:rPr>
          <w:rFonts w:hint="eastAsia"/>
        </w:rPr>
        <w:t>RAM</w:t>
      </w:r>
      <w:r>
        <w:rPr>
          <w:rFonts w:hint="eastAsia"/>
        </w:rPr>
        <w:t>组的主体结构搭建好，然后再生成控制信号。</w:t>
      </w:r>
    </w:p>
    <w:p w14:paraId="0F54A9D8" w14:textId="2D13C3BE" w:rsidR="00402263" w:rsidRDefault="00402263" w:rsidP="00BE5736">
      <w:pPr>
        <w:pStyle w:val="a3"/>
        <w:numPr>
          <w:ilvl w:val="0"/>
          <w:numId w:val="21"/>
        </w:numPr>
        <w:ind w:firstLineChars="0"/>
      </w:pPr>
      <w:r>
        <w:rPr>
          <w:rFonts w:hint="eastAsia"/>
        </w:rPr>
        <w:t>选择</w:t>
      </w:r>
      <w:r>
        <w:rPr>
          <w:rFonts w:hint="eastAsia"/>
        </w:rPr>
        <w:t>4</w:t>
      </w:r>
      <w:r>
        <w:rPr>
          <w:rFonts w:hint="eastAsia"/>
        </w:rPr>
        <w:t>个随机存储器</w:t>
      </w:r>
      <w:r>
        <w:rPr>
          <w:rFonts w:hint="eastAsia"/>
        </w:rPr>
        <w:t>RAM</w:t>
      </w:r>
      <w:r>
        <w:rPr>
          <w:rFonts w:hint="eastAsia"/>
        </w:rPr>
        <w:t>，数据宽度设为</w:t>
      </w:r>
      <w:r>
        <w:rPr>
          <w:rFonts w:hint="eastAsia"/>
        </w:rPr>
        <w:t>8</w:t>
      </w:r>
      <w:r>
        <w:rPr>
          <w:rFonts w:hint="eastAsia"/>
        </w:rPr>
        <w:t>。</w:t>
      </w:r>
    </w:p>
    <w:p w14:paraId="66401CAF" w14:textId="04B24A22" w:rsidR="00402263" w:rsidRDefault="00402263" w:rsidP="00BE5736">
      <w:pPr>
        <w:pStyle w:val="a3"/>
        <w:numPr>
          <w:ilvl w:val="0"/>
          <w:numId w:val="21"/>
        </w:numPr>
        <w:ind w:firstLineChars="0"/>
      </w:pPr>
      <w:r>
        <w:rPr>
          <w:rFonts w:hint="eastAsia"/>
        </w:rPr>
        <w:t>将系统时钟连接到四个</w:t>
      </w:r>
      <w:r>
        <w:rPr>
          <w:rFonts w:hint="eastAsia"/>
        </w:rPr>
        <w:t>RAM</w:t>
      </w:r>
      <w:r>
        <w:rPr>
          <w:rFonts w:hint="eastAsia"/>
        </w:rPr>
        <w:t>的时钟端。</w:t>
      </w:r>
    </w:p>
    <w:p w14:paraId="47D16D22" w14:textId="2C1D9DAB" w:rsidR="00B069A7" w:rsidRDefault="00B069A7" w:rsidP="00BE5736">
      <w:pPr>
        <w:pStyle w:val="a3"/>
        <w:numPr>
          <w:ilvl w:val="0"/>
          <w:numId w:val="21"/>
        </w:numPr>
        <w:ind w:firstLineChars="0"/>
      </w:pPr>
      <w:r>
        <w:rPr>
          <w:rFonts w:hint="eastAsia"/>
        </w:rPr>
        <w:t>RAM</w:t>
      </w:r>
      <w:r>
        <w:rPr>
          <w:rFonts w:hint="eastAsia"/>
        </w:rPr>
        <w:t>的使能端</w:t>
      </w:r>
      <w:r>
        <w:rPr>
          <w:rFonts w:hint="eastAsia"/>
        </w:rPr>
        <w:t>cs</w:t>
      </w:r>
      <w:r>
        <w:rPr>
          <w:rFonts w:hint="eastAsia"/>
        </w:rPr>
        <w:t>接分别接四个使能控制信号</w:t>
      </w:r>
      <w:r>
        <w:rPr>
          <w:rFonts w:hint="eastAsia"/>
        </w:rPr>
        <w:t>CS0</w:t>
      </w:r>
      <w:r>
        <w:rPr>
          <w:rFonts w:hint="eastAsia"/>
        </w:rPr>
        <w:t>到</w:t>
      </w:r>
      <w:r>
        <w:rPr>
          <w:rFonts w:hint="eastAsia"/>
        </w:rPr>
        <w:t>CS3</w:t>
      </w:r>
      <w:r>
        <w:rPr>
          <w:rFonts w:hint="eastAsia"/>
        </w:rPr>
        <w:t>，以达到允许</w:t>
      </w:r>
      <w:r>
        <w:rPr>
          <w:rFonts w:hint="eastAsia"/>
        </w:rPr>
        <w:t>/</w:t>
      </w:r>
      <w:r>
        <w:rPr>
          <w:rFonts w:hint="eastAsia"/>
        </w:rPr>
        <w:t>禁用</w:t>
      </w:r>
      <w:r>
        <w:rPr>
          <w:rFonts w:hint="eastAsia"/>
        </w:rPr>
        <w:t>RAM</w:t>
      </w:r>
      <w:r>
        <w:rPr>
          <w:rFonts w:hint="eastAsia"/>
        </w:rPr>
        <w:t>的目的。</w:t>
      </w:r>
    </w:p>
    <w:p w14:paraId="211EEEEE" w14:textId="04CD2438" w:rsidR="00CE01B6" w:rsidRDefault="00B069A7" w:rsidP="00BE5736">
      <w:pPr>
        <w:pStyle w:val="a3"/>
        <w:numPr>
          <w:ilvl w:val="0"/>
          <w:numId w:val="20"/>
        </w:numPr>
        <w:ind w:firstLineChars="0"/>
      </w:pPr>
      <w:r>
        <w:rPr>
          <w:rFonts w:hint="eastAsia"/>
        </w:rPr>
        <w:t>地址和访问信号</w:t>
      </w:r>
      <w:r w:rsidR="00F44B5D">
        <w:rPr>
          <w:rFonts w:hint="eastAsia"/>
        </w:rPr>
        <w:t>生成</w:t>
      </w:r>
    </w:p>
    <w:p w14:paraId="4CF32DC4" w14:textId="12457CDD" w:rsidR="00F44B5D" w:rsidRDefault="00F44B5D" w:rsidP="00BE5736">
      <w:pPr>
        <w:pStyle w:val="a3"/>
        <w:numPr>
          <w:ilvl w:val="0"/>
          <w:numId w:val="22"/>
        </w:numPr>
        <w:ind w:firstLineChars="0"/>
      </w:pPr>
      <w:r>
        <w:rPr>
          <w:rFonts w:hint="eastAsia"/>
        </w:rPr>
        <w:lastRenderedPageBreak/>
        <w:t>拖出一个译码器，选择信号接访问模式输入</w:t>
      </w:r>
      <w:r>
        <w:rPr>
          <w:rFonts w:hint="eastAsia"/>
        </w:rPr>
        <w:t>mode</w:t>
      </w:r>
      <w:r>
        <w:rPr>
          <w:rFonts w:hint="eastAsia"/>
        </w:rPr>
        <w:t>，第</w:t>
      </w:r>
      <w:r>
        <w:rPr>
          <w:rFonts w:hint="eastAsia"/>
        </w:rPr>
        <w:t>1</w:t>
      </w:r>
      <w:r>
        <w:rPr>
          <w:rFonts w:hint="eastAsia"/>
        </w:rPr>
        <w:t>到</w:t>
      </w:r>
      <w:r>
        <w:rPr>
          <w:rFonts w:hint="eastAsia"/>
        </w:rPr>
        <w:t>3</w:t>
      </w:r>
      <w:r>
        <w:rPr>
          <w:rFonts w:hint="eastAsia"/>
        </w:rPr>
        <w:t>路输出分别接：字访问、字节访问、半字访问，第四路为无效访问，忽略；</w:t>
      </w:r>
    </w:p>
    <w:p w14:paraId="698D3941" w14:textId="76AC24FF" w:rsidR="00F44B5D" w:rsidRDefault="00F44B5D" w:rsidP="00BE5736">
      <w:pPr>
        <w:pStyle w:val="a3"/>
        <w:numPr>
          <w:ilvl w:val="0"/>
          <w:numId w:val="22"/>
        </w:numPr>
        <w:ind w:firstLineChars="0"/>
      </w:pPr>
      <w:r>
        <w:rPr>
          <w:rFonts w:hint="eastAsia"/>
        </w:rPr>
        <w:t>将输入的</w:t>
      </w:r>
      <w:r>
        <w:rPr>
          <w:rFonts w:hint="eastAsia"/>
        </w:rPr>
        <w:t>12</w:t>
      </w:r>
      <w:r>
        <w:rPr>
          <w:rFonts w:hint="eastAsia"/>
        </w:rPr>
        <w:t>位字节地址用分线器分出高</w:t>
      </w:r>
      <w:r>
        <w:rPr>
          <w:rFonts w:hint="eastAsia"/>
        </w:rPr>
        <w:t>10</w:t>
      </w:r>
      <w:r>
        <w:rPr>
          <w:rFonts w:hint="eastAsia"/>
        </w:rPr>
        <w:t>位，接到字地址隧道；低</w:t>
      </w:r>
      <w:r>
        <w:rPr>
          <w:rFonts w:hint="eastAsia"/>
        </w:rPr>
        <w:t>2</w:t>
      </w:r>
      <w:r>
        <w:rPr>
          <w:rFonts w:hint="eastAsia"/>
        </w:rPr>
        <w:t>位接到字节选择信号隧道；倒数第二位接到半字选择信号隧道。</w:t>
      </w:r>
    </w:p>
    <w:p w14:paraId="3AC0DE21" w14:textId="06CAAD7C" w:rsidR="00CE01B6" w:rsidRDefault="00567B68" w:rsidP="00BE5736">
      <w:pPr>
        <w:pStyle w:val="a3"/>
        <w:numPr>
          <w:ilvl w:val="0"/>
          <w:numId w:val="20"/>
        </w:numPr>
        <w:ind w:firstLineChars="0"/>
      </w:pPr>
      <w:r>
        <w:rPr>
          <w:rFonts w:hint="eastAsia"/>
        </w:rPr>
        <w:t>使能信号生成</w:t>
      </w:r>
    </w:p>
    <w:p w14:paraId="286E14F0" w14:textId="79AFAFFB" w:rsidR="00567B68" w:rsidRDefault="00567B68" w:rsidP="00567B68">
      <w:pPr>
        <w:pStyle w:val="a3"/>
        <w:ind w:left="420" w:firstLineChars="0" w:firstLine="0"/>
      </w:pPr>
      <w:r>
        <w:rPr>
          <w:rFonts w:hint="eastAsia"/>
        </w:rPr>
        <w:t>根据访问模式生成各个</w:t>
      </w:r>
      <w:r>
        <w:rPr>
          <w:rFonts w:hint="eastAsia"/>
        </w:rPr>
        <w:t>RAM</w:t>
      </w:r>
      <w:r>
        <w:rPr>
          <w:rFonts w:hint="eastAsia"/>
        </w:rPr>
        <w:t>的使能信号。</w:t>
      </w:r>
    </w:p>
    <w:p w14:paraId="63FF2585" w14:textId="24F2B944" w:rsidR="00567B68" w:rsidRDefault="00567B68" w:rsidP="00BE5736">
      <w:pPr>
        <w:pStyle w:val="a3"/>
        <w:numPr>
          <w:ilvl w:val="0"/>
          <w:numId w:val="23"/>
        </w:numPr>
        <w:ind w:firstLineChars="0"/>
      </w:pPr>
      <w:r>
        <w:rPr>
          <w:rFonts w:hint="eastAsia"/>
        </w:rPr>
        <w:t>使用四个或门，扇入系数都为</w:t>
      </w:r>
      <w:r>
        <w:rPr>
          <w:rFonts w:hint="eastAsia"/>
        </w:rPr>
        <w:t>3</w:t>
      </w:r>
      <w:r>
        <w:rPr>
          <w:rFonts w:hint="eastAsia"/>
        </w:rPr>
        <w:t>，分别接三种访问模式的使能信号。</w:t>
      </w:r>
    </w:p>
    <w:p w14:paraId="3179B31B" w14:textId="75485EB5" w:rsidR="00567B68" w:rsidRDefault="00567B68" w:rsidP="00BE5736">
      <w:pPr>
        <w:pStyle w:val="a3"/>
        <w:numPr>
          <w:ilvl w:val="0"/>
          <w:numId w:val="23"/>
        </w:numPr>
        <w:ind w:firstLineChars="0"/>
      </w:pPr>
      <w:r>
        <w:rPr>
          <w:rFonts w:hint="eastAsia"/>
        </w:rPr>
        <w:t>字访问信号引出四份，连接到每个或门的一个输入上；</w:t>
      </w:r>
    </w:p>
    <w:p w14:paraId="746649DA" w14:textId="46B77BAE" w:rsidR="00567B68" w:rsidRDefault="00567B68" w:rsidP="00BE5736">
      <w:pPr>
        <w:pStyle w:val="a3"/>
        <w:numPr>
          <w:ilvl w:val="0"/>
          <w:numId w:val="23"/>
        </w:numPr>
        <w:ind w:firstLineChars="0"/>
      </w:pPr>
      <w:r>
        <w:rPr>
          <w:rFonts w:hint="eastAsia"/>
        </w:rPr>
        <w:t>字节访问信号不能直连或门，连接到</w:t>
      </w:r>
      <w:r>
        <w:rPr>
          <w:rFonts w:hint="eastAsia"/>
        </w:rPr>
        <w:t>DMX</w:t>
      </w:r>
      <w:r>
        <w:rPr>
          <w:rFonts w:hint="eastAsia"/>
        </w:rPr>
        <w:t>的输入，字节片选信号作为</w:t>
      </w:r>
      <w:r>
        <w:rPr>
          <w:rFonts w:hint="eastAsia"/>
        </w:rPr>
        <w:t>DMX</w:t>
      </w:r>
      <w:r>
        <w:rPr>
          <w:rFonts w:hint="eastAsia"/>
        </w:rPr>
        <w:t>的选择信号，</w:t>
      </w:r>
      <w:r>
        <w:rPr>
          <w:rFonts w:hint="eastAsia"/>
        </w:rPr>
        <w:t>0</w:t>
      </w:r>
      <w:r>
        <w:rPr>
          <w:rFonts w:hint="eastAsia"/>
        </w:rPr>
        <w:t>到</w:t>
      </w:r>
      <w:r>
        <w:rPr>
          <w:rFonts w:hint="eastAsia"/>
        </w:rPr>
        <w:t>3</w:t>
      </w:r>
      <w:r>
        <w:rPr>
          <w:rFonts w:hint="eastAsia"/>
        </w:rPr>
        <w:t>号输出分别接到</w:t>
      </w:r>
      <w:r>
        <w:rPr>
          <w:rFonts w:hint="eastAsia"/>
        </w:rPr>
        <w:t>4</w:t>
      </w:r>
      <w:r>
        <w:rPr>
          <w:rFonts w:hint="eastAsia"/>
        </w:rPr>
        <w:t>个或门上；</w:t>
      </w:r>
    </w:p>
    <w:p w14:paraId="6BC72C00" w14:textId="45A6432A" w:rsidR="002A40F1" w:rsidRDefault="008858EF" w:rsidP="00BE5736">
      <w:pPr>
        <w:pStyle w:val="a3"/>
        <w:numPr>
          <w:ilvl w:val="0"/>
          <w:numId w:val="23"/>
        </w:numPr>
        <w:ind w:firstLineChars="0"/>
      </w:pPr>
      <w:r>
        <w:rPr>
          <w:rFonts w:hint="eastAsia"/>
        </w:rPr>
        <w:t>半字访问的信号生成稍微复杂</w:t>
      </w:r>
      <w:r w:rsidR="002A40F1">
        <w:rPr>
          <w:rFonts w:hint="eastAsia"/>
        </w:rPr>
        <w:t>些。将半字访问和半字片选信号用与门运算，输出接到</w:t>
      </w:r>
      <w:r w:rsidR="002A40F1">
        <w:rPr>
          <w:rFonts w:hint="eastAsia"/>
        </w:rPr>
        <w:t>2</w:t>
      </w:r>
      <w:r w:rsidR="002A40F1">
        <w:rPr>
          <w:rFonts w:hint="eastAsia"/>
        </w:rPr>
        <w:t>号和</w:t>
      </w:r>
      <w:r w:rsidR="002A40F1">
        <w:rPr>
          <w:rFonts w:hint="eastAsia"/>
        </w:rPr>
        <w:t>3</w:t>
      </w:r>
      <w:r w:rsidR="002A40F1">
        <w:rPr>
          <w:rFonts w:hint="eastAsia"/>
        </w:rPr>
        <w:t>号或门，表示选中了高位的两片</w:t>
      </w:r>
      <w:r w:rsidR="002A40F1">
        <w:rPr>
          <w:rFonts w:hint="eastAsia"/>
        </w:rPr>
        <w:t>RAM</w:t>
      </w:r>
      <w:r w:rsidR="002A40F1">
        <w:rPr>
          <w:rFonts w:hint="eastAsia"/>
        </w:rPr>
        <w:t>；半字访问和半字片选用异或门运算，结果送到</w:t>
      </w:r>
      <w:r w:rsidR="002A40F1">
        <w:rPr>
          <w:rFonts w:hint="eastAsia"/>
        </w:rPr>
        <w:t>0</w:t>
      </w:r>
      <w:r w:rsidR="002A40F1">
        <w:rPr>
          <w:rFonts w:hint="eastAsia"/>
        </w:rPr>
        <w:t>号和</w:t>
      </w:r>
      <w:r w:rsidR="002A40F1">
        <w:rPr>
          <w:rFonts w:hint="eastAsia"/>
        </w:rPr>
        <w:t>1</w:t>
      </w:r>
      <w:r w:rsidR="002A40F1">
        <w:rPr>
          <w:rFonts w:hint="eastAsia"/>
        </w:rPr>
        <w:t>号或门，表示选中了低位的两片</w:t>
      </w:r>
      <w:r w:rsidR="002A40F1">
        <w:rPr>
          <w:rFonts w:hint="eastAsia"/>
        </w:rPr>
        <w:t>RAM</w:t>
      </w:r>
      <w:r w:rsidR="002A40F1">
        <w:rPr>
          <w:rFonts w:hint="eastAsia"/>
        </w:rPr>
        <w:t>。</w:t>
      </w:r>
    </w:p>
    <w:p w14:paraId="07F6D0A7" w14:textId="1686E29E" w:rsidR="00F44B5D" w:rsidRDefault="002A40F1" w:rsidP="00BE5736">
      <w:pPr>
        <w:pStyle w:val="a3"/>
        <w:numPr>
          <w:ilvl w:val="0"/>
          <w:numId w:val="20"/>
        </w:numPr>
        <w:ind w:firstLineChars="0"/>
      </w:pPr>
      <w:r>
        <w:rPr>
          <w:rFonts w:hint="eastAsia"/>
        </w:rPr>
        <w:t>输入数据选择</w:t>
      </w:r>
    </w:p>
    <w:p w14:paraId="172171F5" w14:textId="4C576D3F" w:rsidR="003B21D6" w:rsidRDefault="003B21D6" w:rsidP="00BE5736">
      <w:pPr>
        <w:pStyle w:val="a3"/>
        <w:numPr>
          <w:ilvl w:val="0"/>
          <w:numId w:val="24"/>
        </w:numPr>
        <w:ind w:firstLineChars="0"/>
      </w:pPr>
      <w:r>
        <w:rPr>
          <w:rFonts w:hint="eastAsia"/>
        </w:rPr>
        <w:t>拖出四个或门，数据位宽</w:t>
      </w:r>
      <w:r>
        <w:rPr>
          <w:rFonts w:hint="eastAsia"/>
        </w:rPr>
        <w:t>8</w:t>
      </w:r>
      <w:r>
        <w:rPr>
          <w:rFonts w:hint="eastAsia"/>
        </w:rPr>
        <w:t>位，三路输入，分别来自三种选择模式的输入，其结果对应四个</w:t>
      </w:r>
      <w:r>
        <w:rPr>
          <w:rFonts w:hint="eastAsia"/>
        </w:rPr>
        <w:t>RAM</w:t>
      </w:r>
      <w:r>
        <w:rPr>
          <w:rFonts w:hint="eastAsia"/>
        </w:rPr>
        <w:t>的输入；</w:t>
      </w:r>
    </w:p>
    <w:p w14:paraId="4FB09300" w14:textId="41D62AC9" w:rsidR="002A40F1" w:rsidRDefault="008858EF" w:rsidP="00BE5736">
      <w:pPr>
        <w:pStyle w:val="a3"/>
        <w:numPr>
          <w:ilvl w:val="0"/>
          <w:numId w:val="24"/>
        </w:numPr>
        <w:ind w:firstLineChars="0"/>
      </w:pPr>
      <w:r>
        <w:rPr>
          <w:rFonts w:hint="eastAsia"/>
        </w:rPr>
        <w:t>选择</w:t>
      </w:r>
      <w:r w:rsidR="002A40F1">
        <w:rPr>
          <w:rFonts w:hint="eastAsia"/>
        </w:rPr>
        <w:t>解复用器</w:t>
      </w:r>
      <w:r w:rsidR="002A40F1">
        <w:rPr>
          <w:rFonts w:hint="eastAsia"/>
        </w:rPr>
        <w:t>DMX</w:t>
      </w:r>
      <w:r w:rsidR="003B21D6">
        <w:rPr>
          <w:rFonts w:hint="eastAsia"/>
        </w:rPr>
        <w:t>，数据位宽</w:t>
      </w:r>
      <w:r w:rsidR="003B21D6">
        <w:rPr>
          <w:rFonts w:hint="eastAsia"/>
        </w:rPr>
        <w:t>32</w:t>
      </w:r>
      <w:r w:rsidR="003B21D6">
        <w:rPr>
          <w:rFonts w:hint="eastAsia"/>
        </w:rPr>
        <w:t>位，选择信号位宽</w:t>
      </w:r>
      <w:r w:rsidR="003B21D6">
        <w:rPr>
          <w:rFonts w:hint="eastAsia"/>
        </w:rPr>
        <w:t>2</w:t>
      </w:r>
      <w:r w:rsidR="003B21D6">
        <w:rPr>
          <w:rFonts w:hint="eastAsia"/>
        </w:rPr>
        <w:t>位。输入接</w:t>
      </w:r>
      <w:r w:rsidR="003B21D6">
        <w:rPr>
          <w:rFonts w:hint="eastAsia"/>
        </w:rPr>
        <w:t>Din</w:t>
      </w:r>
      <w:r w:rsidR="003B21D6">
        <w:rPr>
          <w:rFonts w:hint="eastAsia"/>
        </w:rPr>
        <w:t>，选择信号为模式选择</w:t>
      </w:r>
      <w:r w:rsidR="003B21D6">
        <w:rPr>
          <w:rFonts w:hint="eastAsia"/>
        </w:rPr>
        <w:t>mode</w:t>
      </w:r>
      <w:r w:rsidR="003B21D6">
        <w:rPr>
          <w:rFonts w:hint="eastAsia"/>
        </w:rPr>
        <w:t>。第</w:t>
      </w:r>
      <w:r w:rsidR="003B21D6">
        <w:rPr>
          <w:rFonts w:hint="eastAsia"/>
        </w:rPr>
        <w:t>0</w:t>
      </w:r>
      <w:r w:rsidR="003B21D6">
        <w:rPr>
          <w:rFonts w:hint="eastAsia"/>
        </w:rPr>
        <w:t>号输出用分线器分成</w:t>
      </w:r>
      <w:r w:rsidR="003B21D6">
        <w:rPr>
          <w:rFonts w:hint="eastAsia"/>
        </w:rPr>
        <w:t>4</w:t>
      </w:r>
      <w:r>
        <w:rPr>
          <w:rFonts w:hint="eastAsia"/>
        </w:rPr>
        <w:t>个字节</w:t>
      </w:r>
      <w:r w:rsidR="003B21D6">
        <w:rPr>
          <w:rFonts w:hint="eastAsia"/>
        </w:rPr>
        <w:t>接到四个或门；第</w:t>
      </w:r>
      <w:r w:rsidR="003B21D6">
        <w:rPr>
          <w:rFonts w:hint="eastAsia"/>
        </w:rPr>
        <w:t>1</w:t>
      </w:r>
      <w:r w:rsidR="003B21D6">
        <w:rPr>
          <w:rFonts w:hint="eastAsia"/>
        </w:rPr>
        <w:t>号输出用分线器取低</w:t>
      </w:r>
      <w:r w:rsidR="003B21D6">
        <w:rPr>
          <w:rFonts w:hint="eastAsia"/>
        </w:rPr>
        <w:t>8</w:t>
      </w:r>
      <w:r>
        <w:rPr>
          <w:rFonts w:hint="eastAsia"/>
        </w:rPr>
        <w:t>位，送到四个或门</w:t>
      </w:r>
      <w:r w:rsidR="003B21D6">
        <w:rPr>
          <w:rFonts w:hint="eastAsia"/>
        </w:rPr>
        <w:t>；第</w:t>
      </w:r>
      <w:r w:rsidR="003B21D6">
        <w:rPr>
          <w:rFonts w:hint="eastAsia"/>
        </w:rPr>
        <w:t>2</w:t>
      </w:r>
      <w:r w:rsidR="003B21D6">
        <w:rPr>
          <w:rFonts w:hint="eastAsia"/>
        </w:rPr>
        <w:t>号输出用分线器分成第</w:t>
      </w:r>
      <w:r w:rsidR="003B21D6">
        <w:rPr>
          <w:rFonts w:hint="eastAsia"/>
        </w:rPr>
        <w:t>0</w:t>
      </w:r>
      <w:r w:rsidR="003B21D6">
        <w:rPr>
          <w:rFonts w:hint="eastAsia"/>
        </w:rPr>
        <w:t>字节和第</w:t>
      </w:r>
      <w:r w:rsidR="003B21D6">
        <w:rPr>
          <w:rFonts w:hint="eastAsia"/>
        </w:rPr>
        <w:t>1</w:t>
      </w:r>
      <w:r>
        <w:rPr>
          <w:rFonts w:hint="eastAsia"/>
        </w:rPr>
        <w:t>字节</w:t>
      </w:r>
      <w:r w:rsidR="003B21D6">
        <w:rPr>
          <w:rFonts w:hint="eastAsia"/>
        </w:rPr>
        <w:t>，第</w:t>
      </w:r>
      <w:r w:rsidR="003B21D6">
        <w:rPr>
          <w:rFonts w:hint="eastAsia"/>
        </w:rPr>
        <w:t>0</w:t>
      </w:r>
      <w:r w:rsidR="003B21D6">
        <w:rPr>
          <w:rFonts w:hint="eastAsia"/>
        </w:rPr>
        <w:t>字节接到</w:t>
      </w:r>
      <w:r w:rsidR="003B21D6">
        <w:rPr>
          <w:rFonts w:hint="eastAsia"/>
        </w:rPr>
        <w:t>0</w:t>
      </w:r>
      <w:r w:rsidR="003B21D6">
        <w:rPr>
          <w:rFonts w:hint="eastAsia"/>
        </w:rPr>
        <w:t>号和</w:t>
      </w:r>
      <w:r w:rsidR="003B21D6">
        <w:rPr>
          <w:rFonts w:hint="eastAsia"/>
        </w:rPr>
        <w:t>2</w:t>
      </w:r>
      <w:r w:rsidR="003B21D6">
        <w:rPr>
          <w:rFonts w:hint="eastAsia"/>
        </w:rPr>
        <w:t>号或门，第</w:t>
      </w:r>
      <w:r w:rsidR="003B21D6">
        <w:rPr>
          <w:rFonts w:hint="eastAsia"/>
        </w:rPr>
        <w:t>1</w:t>
      </w:r>
      <w:r w:rsidR="003B21D6">
        <w:rPr>
          <w:rFonts w:hint="eastAsia"/>
        </w:rPr>
        <w:t>字节接到</w:t>
      </w:r>
      <w:r w:rsidR="003B21D6">
        <w:rPr>
          <w:rFonts w:hint="eastAsia"/>
        </w:rPr>
        <w:t>1</w:t>
      </w:r>
      <w:r w:rsidR="003B21D6">
        <w:rPr>
          <w:rFonts w:hint="eastAsia"/>
        </w:rPr>
        <w:t>和</w:t>
      </w:r>
      <w:r w:rsidR="003B21D6">
        <w:rPr>
          <w:rFonts w:hint="eastAsia"/>
        </w:rPr>
        <w:t>3</w:t>
      </w:r>
      <w:r w:rsidR="003B21D6">
        <w:rPr>
          <w:rFonts w:hint="eastAsia"/>
        </w:rPr>
        <w:t>号或门。</w:t>
      </w:r>
    </w:p>
    <w:p w14:paraId="551114B6" w14:textId="3121FCEF" w:rsidR="00F44B5D" w:rsidRDefault="002A40F1" w:rsidP="00BE5736">
      <w:pPr>
        <w:pStyle w:val="a3"/>
        <w:numPr>
          <w:ilvl w:val="0"/>
          <w:numId w:val="20"/>
        </w:numPr>
        <w:ind w:firstLineChars="0"/>
      </w:pPr>
      <w:r>
        <w:rPr>
          <w:rFonts w:hint="eastAsia"/>
        </w:rPr>
        <w:t>输出数据选择</w:t>
      </w:r>
    </w:p>
    <w:p w14:paraId="7FF11C23" w14:textId="630BA765" w:rsidR="003B21D6" w:rsidRDefault="003B21D6" w:rsidP="00BE5736">
      <w:pPr>
        <w:pStyle w:val="a3"/>
        <w:numPr>
          <w:ilvl w:val="0"/>
          <w:numId w:val="25"/>
        </w:numPr>
        <w:ind w:firstLineChars="0"/>
      </w:pPr>
      <w:r>
        <w:rPr>
          <w:rFonts w:hint="eastAsia"/>
        </w:rPr>
        <w:t>选择一个多路选择器，数据位宽</w:t>
      </w:r>
      <w:r>
        <w:rPr>
          <w:rFonts w:hint="eastAsia"/>
        </w:rPr>
        <w:t>32</w:t>
      </w:r>
      <w:r>
        <w:rPr>
          <w:rFonts w:hint="eastAsia"/>
        </w:rPr>
        <w:t>位，选择信号</w:t>
      </w:r>
      <w:r>
        <w:rPr>
          <w:rFonts w:hint="eastAsia"/>
        </w:rPr>
        <w:t>2</w:t>
      </w:r>
      <w:r>
        <w:rPr>
          <w:rFonts w:hint="eastAsia"/>
        </w:rPr>
        <w:t>位，有四路输入，输出就是电路的数据输出；</w:t>
      </w:r>
    </w:p>
    <w:p w14:paraId="5121B8C3" w14:textId="4A1E7FD7" w:rsidR="003B21D6" w:rsidRDefault="00917278" w:rsidP="00BE5736">
      <w:pPr>
        <w:pStyle w:val="a3"/>
        <w:numPr>
          <w:ilvl w:val="0"/>
          <w:numId w:val="25"/>
        </w:numPr>
        <w:ind w:firstLineChars="0"/>
      </w:pPr>
      <w:r>
        <w:rPr>
          <w:rFonts w:hint="eastAsia"/>
        </w:rPr>
        <w:t>四片</w:t>
      </w:r>
      <w:r>
        <w:rPr>
          <w:rFonts w:hint="eastAsia"/>
        </w:rPr>
        <w:t>RAM</w:t>
      </w:r>
      <w:r w:rsidR="008858EF">
        <w:rPr>
          <w:rFonts w:hint="eastAsia"/>
        </w:rPr>
        <w:t>的输出</w:t>
      </w:r>
      <w:r>
        <w:rPr>
          <w:rFonts w:hint="eastAsia"/>
        </w:rPr>
        <w:t>组合成</w:t>
      </w:r>
      <w:r>
        <w:rPr>
          <w:rFonts w:hint="eastAsia"/>
        </w:rPr>
        <w:t>32</w:t>
      </w:r>
      <w:r w:rsidR="008858EF">
        <w:rPr>
          <w:rFonts w:hint="eastAsia"/>
        </w:rPr>
        <w:t>位</w:t>
      </w:r>
      <w:r>
        <w:rPr>
          <w:rFonts w:hint="eastAsia"/>
        </w:rPr>
        <w:t>接到</w:t>
      </w:r>
      <w:r>
        <w:rPr>
          <w:rFonts w:hint="eastAsia"/>
        </w:rPr>
        <w:t>MUX</w:t>
      </w:r>
      <w:r w:rsidR="008858EF">
        <w:rPr>
          <w:rFonts w:hint="eastAsia"/>
        </w:rPr>
        <w:t>的</w:t>
      </w:r>
      <w:r>
        <w:rPr>
          <w:rFonts w:hint="eastAsia"/>
        </w:rPr>
        <w:t>0</w:t>
      </w:r>
      <w:r w:rsidR="008858EF">
        <w:rPr>
          <w:rFonts w:hint="eastAsia"/>
        </w:rPr>
        <w:t>输入，作为字访问</w:t>
      </w:r>
      <w:r>
        <w:rPr>
          <w:rFonts w:hint="eastAsia"/>
        </w:rPr>
        <w:t>输出；</w:t>
      </w:r>
    </w:p>
    <w:p w14:paraId="088F6DE8" w14:textId="2BBBAFCA" w:rsidR="00917278" w:rsidRDefault="00917278" w:rsidP="00BE5736">
      <w:pPr>
        <w:pStyle w:val="a3"/>
        <w:numPr>
          <w:ilvl w:val="0"/>
          <w:numId w:val="25"/>
        </w:numPr>
        <w:ind w:firstLineChars="0"/>
      </w:pPr>
      <w:r>
        <w:rPr>
          <w:rFonts w:hint="eastAsia"/>
        </w:rPr>
        <w:t>四片</w:t>
      </w:r>
      <w:r>
        <w:rPr>
          <w:rFonts w:hint="eastAsia"/>
        </w:rPr>
        <w:t>RAM</w:t>
      </w:r>
      <w:r>
        <w:rPr>
          <w:rFonts w:hint="eastAsia"/>
        </w:rPr>
        <w:t>的输出经过缓冲器（防止信号直接相连造成冲突），再直接相连，</w:t>
      </w:r>
      <w:r w:rsidR="003B0964">
        <w:rPr>
          <w:rFonts w:hint="eastAsia"/>
        </w:rPr>
        <w:t>用</w:t>
      </w:r>
      <w:r>
        <w:rPr>
          <w:rFonts w:hint="eastAsia"/>
        </w:rPr>
        <w:t>扩展器将高</w:t>
      </w:r>
      <w:r>
        <w:rPr>
          <w:rFonts w:hint="eastAsia"/>
        </w:rPr>
        <w:t>24</w:t>
      </w:r>
      <w:r>
        <w:rPr>
          <w:rFonts w:hint="eastAsia"/>
        </w:rPr>
        <w:t>位补零，结果送到</w:t>
      </w:r>
      <w:r>
        <w:rPr>
          <w:rFonts w:hint="eastAsia"/>
        </w:rPr>
        <w:t>MUX</w:t>
      </w:r>
      <w:r>
        <w:rPr>
          <w:rFonts w:hint="eastAsia"/>
        </w:rPr>
        <w:t>第</w:t>
      </w:r>
      <w:r>
        <w:rPr>
          <w:rFonts w:hint="eastAsia"/>
        </w:rPr>
        <w:t>1</w:t>
      </w:r>
      <w:r w:rsidR="008858EF">
        <w:rPr>
          <w:rFonts w:hint="eastAsia"/>
        </w:rPr>
        <w:t>个输入，作为字节访问</w:t>
      </w:r>
      <w:r>
        <w:rPr>
          <w:rFonts w:hint="eastAsia"/>
        </w:rPr>
        <w:t>输出；</w:t>
      </w:r>
    </w:p>
    <w:p w14:paraId="36289FEB" w14:textId="771D03CC" w:rsidR="00917278" w:rsidRDefault="00917278" w:rsidP="00BE5736">
      <w:pPr>
        <w:pStyle w:val="a3"/>
        <w:numPr>
          <w:ilvl w:val="0"/>
          <w:numId w:val="25"/>
        </w:numPr>
        <w:ind w:firstLineChars="0"/>
      </w:pPr>
      <w:r>
        <w:rPr>
          <w:rFonts w:hint="eastAsia"/>
        </w:rPr>
        <w:t>0</w:t>
      </w:r>
      <w:r>
        <w:rPr>
          <w:rFonts w:hint="eastAsia"/>
        </w:rPr>
        <w:t>号和</w:t>
      </w:r>
      <w:r>
        <w:rPr>
          <w:rFonts w:hint="eastAsia"/>
        </w:rPr>
        <w:t>1</w:t>
      </w:r>
      <w:r>
        <w:rPr>
          <w:rFonts w:hint="eastAsia"/>
        </w:rPr>
        <w:t>号</w:t>
      </w:r>
      <w:r>
        <w:rPr>
          <w:rFonts w:hint="eastAsia"/>
        </w:rPr>
        <w:t>RAM</w:t>
      </w:r>
      <w:r>
        <w:rPr>
          <w:rFonts w:hint="eastAsia"/>
        </w:rPr>
        <w:t>的输出用分线器组合成</w:t>
      </w:r>
      <w:r>
        <w:rPr>
          <w:rFonts w:hint="eastAsia"/>
        </w:rPr>
        <w:t>16</w:t>
      </w:r>
      <w:r>
        <w:rPr>
          <w:rFonts w:hint="eastAsia"/>
        </w:rPr>
        <w:t>位，</w:t>
      </w:r>
      <w:r>
        <w:rPr>
          <w:rFonts w:hint="eastAsia"/>
        </w:rPr>
        <w:t>2</w:t>
      </w:r>
      <w:r>
        <w:rPr>
          <w:rFonts w:hint="eastAsia"/>
        </w:rPr>
        <w:t>号和</w:t>
      </w:r>
      <w:r>
        <w:rPr>
          <w:rFonts w:hint="eastAsia"/>
        </w:rPr>
        <w:t>3</w:t>
      </w:r>
      <w:r>
        <w:rPr>
          <w:rFonts w:hint="eastAsia"/>
        </w:rPr>
        <w:t>号的输出也用分线器组合成</w:t>
      </w:r>
      <w:r>
        <w:rPr>
          <w:rFonts w:hint="eastAsia"/>
        </w:rPr>
        <w:t>16</w:t>
      </w:r>
      <w:r>
        <w:rPr>
          <w:rFonts w:hint="eastAsia"/>
        </w:rPr>
        <w:t>位，</w:t>
      </w:r>
      <w:r w:rsidR="003B0964">
        <w:rPr>
          <w:rFonts w:hint="eastAsia"/>
        </w:rPr>
        <w:t>用扩展器将高</w:t>
      </w:r>
      <w:r w:rsidR="003B0964">
        <w:rPr>
          <w:rFonts w:hint="eastAsia"/>
        </w:rPr>
        <w:t>16</w:t>
      </w:r>
      <w:r w:rsidR="008858EF">
        <w:rPr>
          <w:rFonts w:hint="eastAsia"/>
        </w:rPr>
        <w:t>位补零，</w:t>
      </w:r>
      <w:r w:rsidR="003B0964">
        <w:rPr>
          <w:rFonts w:hint="eastAsia"/>
        </w:rPr>
        <w:t>送到</w:t>
      </w:r>
      <w:r w:rsidR="003B0964">
        <w:rPr>
          <w:rFonts w:hint="eastAsia"/>
        </w:rPr>
        <w:t>MUX</w:t>
      </w:r>
      <w:r w:rsidR="003B0964">
        <w:rPr>
          <w:rFonts w:hint="eastAsia"/>
        </w:rPr>
        <w:t>的第</w:t>
      </w:r>
      <w:r w:rsidR="003B0964">
        <w:rPr>
          <w:rFonts w:hint="eastAsia"/>
        </w:rPr>
        <w:t>2</w:t>
      </w:r>
      <w:r w:rsidR="008858EF">
        <w:rPr>
          <w:rFonts w:hint="eastAsia"/>
        </w:rPr>
        <w:t>路作为半字访问</w:t>
      </w:r>
      <w:r w:rsidR="003B0964">
        <w:rPr>
          <w:rFonts w:hint="eastAsia"/>
        </w:rPr>
        <w:t>输出。</w:t>
      </w:r>
    </w:p>
    <w:p w14:paraId="14165E46" w14:textId="77777777" w:rsidR="00CE01B6" w:rsidRDefault="00CE01B6" w:rsidP="00CE01B6">
      <w:pPr>
        <w:pStyle w:val="2"/>
      </w:pPr>
      <w:bookmarkStart w:id="47" w:name="_Toc502750529"/>
      <w:r>
        <w:rPr>
          <w:rFonts w:hint="eastAsia"/>
        </w:rPr>
        <w:lastRenderedPageBreak/>
        <w:t>故障与调试</w:t>
      </w:r>
      <w:bookmarkEnd w:id="47"/>
    </w:p>
    <w:p w14:paraId="392B6571" w14:textId="2A9C904C" w:rsidR="00CE01B6" w:rsidRDefault="00171287" w:rsidP="00CE01B6">
      <w:pPr>
        <w:pStyle w:val="30"/>
        <w:keepNext w:val="0"/>
        <w:keepLines w:val="0"/>
        <w:tabs>
          <w:tab w:val="left" w:pos="1080"/>
        </w:tabs>
        <w:spacing w:beforeLines="0" w:before="229" w:afterLines="0" w:after="229"/>
      </w:pPr>
      <w:bookmarkStart w:id="48" w:name="_Toc502750530"/>
      <w:r>
        <w:rPr>
          <w:rFonts w:hint="eastAsia"/>
        </w:rPr>
        <w:t>RAM</w:t>
      </w:r>
      <w:r>
        <w:rPr>
          <w:rFonts w:hint="eastAsia"/>
        </w:rPr>
        <w:t>输出数据不确定问题</w:t>
      </w:r>
      <w:bookmarkEnd w:id="48"/>
    </w:p>
    <w:p w14:paraId="1B2D1AE9" w14:textId="7C64490B" w:rsidR="00835E79" w:rsidRDefault="00CE01B6" w:rsidP="00835E79">
      <w:pPr>
        <w:pStyle w:val="a3"/>
        <w:ind w:firstLine="482"/>
      </w:pPr>
      <w:r w:rsidRPr="007E12D0">
        <w:rPr>
          <w:rFonts w:hint="eastAsia"/>
          <w:b/>
        </w:rPr>
        <w:t>故障</w:t>
      </w:r>
      <w:r>
        <w:rPr>
          <w:rFonts w:hint="eastAsia"/>
          <w:b/>
        </w:rPr>
        <w:t>现象</w:t>
      </w:r>
      <w:r w:rsidRPr="007E12D0">
        <w:rPr>
          <w:rFonts w:hint="eastAsia"/>
          <w:b/>
        </w:rPr>
        <w:t>：</w:t>
      </w:r>
      <w:r w:rsidR="00171287">
        <w:rPr>
          <w:rFonts w:hint="eastAsia"/>
        </w:rPr>
        <w:t>实验提供了</w:t>
      </w:r>
      <w:r w:rsidR="00171287">
        <w:rPr>
          <w:rFonts w:hint="eastAsia"/>
        </w:rPr>
        <w:t>MIPS</w:t>
      </w:r>
      <w:r w:rsidR="00171287">
        <w:t xml:space="preserve"> </w:t>
      </w:r>
      <w:r w:rsidR="00171287">
        <w:rPr>
          <w:rFonts w:hint="eastAsia"/>
        </w:rPr>
        <w:t>RAM</w:t>
      </w:r>
      <w:r w:rsidR="00171287">
        <w:rPr>
          <w:rFonts w:hint="eastAsia"/>
        </w:rPr>
        <w:t>的标准测试程序，将写好的</w:t>
      </w:r>
      <w:r w:rsidR="00171287">
        <w:rPr>
          <w:rFonts w:hint="eastAsia"/>
        </w:rPr>
        <w:t>RAM</w:t>
      </w:r>
      <w:r w:rsidR="00171287">
        <w:rPr>
          <w:rFonts w:hint="eastAsia"/>
        </w:rPr>
        <w:t>文件用测试程序测试，</w:t>
      </w:r>
      <w:r w:rsidR="00171287">
        <w:rPr>
          <w:rFonts w:hint="eastAsia"/>
        </w:rPr>
        <w:t>RAM</w:t>
      </w:r>
      <w:r w:rsidR="00171287">
        <w:rPr>
          <w:rFonts w:hint="eastAsia"/>
        </w:rPr>
        <w:t>的输出为红线，表示有信号冲突或者有不确定态</w:t>
      </w:r>
      <w:r w:rsidR="00835E79">
        <w:rPr>
          <w:rFonts w:hint="eastAsia"/>
        </w:rPr>
        <w:t>。</w:t>
      </w:r>
    </w:p>
    <w:p w14:paraId="28794FD2" w14:textId="78B6E2F0" w:rsidR="00CE01B6" w:rsidRDefault="00171287" w:rsidP="00835E79">
      <w:pPr>
        <w:pStyle w:val="a3"/>
        <w:ind w:firstLine="480"/>
      </w:pPr>
      <w:r>
        <w:rPr>
          <w:noProof/>
        </w:rPr>
        <w:drawing>
          <wp:inline distT="0" distB="0" distL="0" distR="0" wp14:anchorId="7749F958" wp14:editId="622D8B7D">
            <wp:extent cx="5430008" cy="34485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54A93E.tmp"/>
                    <pic:cNvPicPr/>
                  </pic:nvPicPr>
                  <pic:blipFill>
                    <a:blip r:embed="rId20">
                      <a:extLst>
                        <a:ext uri="{28A0092B-C50C-407E-A947-70E740481C1C}">
                          <a14:useLocalDpi xmlns:a14="http://schemas.microsoft.com/office/drawing/2010/main" val="0"/>
                        </a:ext>
                      </a:extLst>
                    </a:blip>
                    <a:stretch>
                      <a:fillRect/>
                    </a:stretch>
                  </pic:blipFill>
                  <pic:spPr>
                    <a:xfrm>
                      <a:off x="0" y="0"/>
                      <a:ext cx="5430008" cy="3448531"/>
                    </a:xfrm>
                    <a:prstGeom prst="rect">
                      <a:avLst/>
                    </a:prstGeom>
                  </pic:spPr>
                </pic:pic>
              </a:graphicData>
            </a:graphic>
          </wp:inline>
        </w:drawing>
      </w:r>
    </w:p>
    <w:p w14:paraId="50F7F578" w14:textId="12865416" w:rsidR="00CE01B6" w:rsidRDefault="00CE01B6" w:rsidP="00CE01B6">
      <w:pPr>
        <w:pStyle w:val="aff1"/>
        <w:spacing w:before="91" w:after="91"/>
      </w:pPr>
      <w:r>
        <w:rPr>
          <w:rFonts w:hint="eastAsia"/>
        </w:rPr>
        <w:t xml:space="preserve">图 </w:t>
      </w:r>
      <w:r w:rsidR="00171287">
        <w:rPr>
          <w:rFonts w:hint="eastAsia"/>
        </w:rPr>
        <w:t>2</w:t>
      </w:r>
      <w:r>
        <w:t>.</w:t>
      </w:r>
      <w:r w:rsidR="00A81ACF">
        <w:rPr>
          <w:rFonts w:hint="eastAsia"/>
        </w:rPr>
        <w:t>1</w:t>
      </w:r>
      <w:r w:rsidR="00171287">
        <w:t xml:space="preserve"> </w:t>
      </w:r>
      <w:r w:rsidR="0042643E">
        <w:rPr>
          <w:rFonts w:hint="eastAsia"/>
        </w:rPr>
        <w:t>RAM输出冲突</w:t>
      </w:r>
    </w:p>
    <w:p w14:paraId="5390CFB0" w14:textId="4077AF3A" w:rsidR="00CE01B6" w:rsidRPr="00A91B4A" w:rsidRDefault="00CE01B6" w:rsidP="00CE01B6">
      <w:pPr>
        <w:pStyle w:val="a3"/>
        <w:ind w:firstLine="482"/>
      </w:pPr>
      <w:r>
        <w:rPr>
          <w:rFonts w:hint="eastAsia"/>
          <w:b/>
        </w:rPr>
        <w:t>原因分析</w:t>
      </w:r>
      <w:r w:rsidRPr="007E12D0">
        <w:rPr>
          <w:rFonts w:hint="eastAsia"/>
          <w:b/>
        </w:rPr>
        <w:t>：</w:t>
      </w:r>
      <w:r>
        <w:rPr>
          <w:rFonts w:hint="eastAsia"/>
        </w:rPr>
        <w:t>如</w:t>
      </w:r>
      <w:r w:rsidR="00835E79">
        <w:rPr>
          <w:rFonts w:hint="eastAsia"/>
        </w:rPr>
        <w:t>图</w:t>
      </w:r>
      <w:r w:rsidR="00A81ACF">
        <w:rPr>
          <w:rFonts w:hint="eastAsia"/>
        </w:rPr>
        <w:t>2.1</w:t>
      </w:r>
      <w:r w:rsidR="00835E79">
        <w:rPr>
          <w:rFonts w:hint="eastAsia"/>
        </w:rPr>
        <w:t>，三路输出信号使用或门进行综合输出，当有效输出为全</w:t>
      </w:r>
      <w:r w:rsidR="00835E79">
        <w:rPr>
          <w:rFonts w:hint="eastAsia"/>
        </w:rPr>
        <w:t>0</w:t>
      </w:r>
      <w:r w:rsidR="00835E79">
        <w:rPr>
          <w:rFonts w:hint="eastAsia"/>
        </w:rPr>
        <w:t>，而其他输出项为高阻状态时，或门的结果是不确定态，也就产生了上述的红线。。</w:t>
      </w:r>
    </w:p>
    <w:p w14:paraId="43ECA2DE" w14:textId="538F488C" w:rsidR="00CE01B6" w:rsidRDefault="00CE01B6" w:rsidP="00835E79">
      <w:pPr>
        <w:pStyle w:val="a3"/>
        <w:ind w:firstLine="482"/>
      </w:pPr>
      <w:r w:rsidRPr="007E12D0">
        <w:rPr>
          <w:rFonts w:hint="eastAsia"/>
          <w:b/>
        </w:rPr>
        <w:t>解决方案</w:t>
      </w:r>
      <w:r>
        <w:rPr>
          <w:rFonts w:hint="eastAsia"/>
          <w:b/>
        </w:rPr>
        <w:t>：</w:t>
      </w:r>
      <w:r w:rsidR="00835E79">
        <w:rPr>
          <w:rFonts w:hint="eastAsia"/>
        </w:rPr>
        <w:t>多路选择器可以解决这一问题，将三路输出接到多路选择器的输入端，用</w:t>
      </w:r>
      <w:r w:rsidR="00835E79">
        <w:rPr>
          <w:rFonts w:hint="eastAsia"/>
        </w:rPr>
        <w:t>mode</w:t>
      </w:r>
      <w:r w:rsidR="003F3191">
        <w:rPr>
          <w:rFonts w:hint="eastAsia"/>
        </w:rPr>
        <w:t>作选择</w:t>
      </w:r>
      <w:r w:rsidR="00835E79">
        <w:rPr>
          <w:rFonts w:hint="eastAsia"/>
        </w:rPr>
        <w:t>，</w:t>
      </w:r>
      <w:r w:rsidR="00835E79">
        <w:rPr>
          <w:rFonts w:hint="eastAsia"/>
        </w:rPr>
        <w:t>MUX</w:t>
      </w:r>
      <w:r w:rsidR="003F3191">
        <w:rPr>
          <w:rFonts w:hint="eastAsia"/>
        </w:rPr>
        <w:t>的输出就是</w:t>
      </w:r>
      <w:r w:rsidR="00835E79">
        <w:rPr>
          <w:rFonts w:hint="eastAsia"/>
        </w:rPr>
        <w:t>正确输出。</w:t>
      </w:r>
    </w:p>
    <w:p w14:paraId="38B130FB" w14:textId="3C303102" w:rsidR="00CE01B6" w:rsidRDefault="0042643E" w:rsidP="0042643E">
      <w:pPr>
        <w:pStyle w:val="30"/>
        <w:keepNext w:val="0"/>
        <w:keepLines w:val="0"/>
        <w:tabs>
          <w:tab w:val="left" w:pos="1080"/>
        </w:tabs>
        <w:spacing w:beforeLines="0" w:before="229" w:afterLines="0" w:after="229"/>
      </w:pPr>
      <w:bookmarkStart w:id="49" w:name="_Toc502750531"/>
      <w:r>
        <w:rPr>
          <w:rFonts w:hint="eastAsia"/>
        </w:rPr>
        <w:t>电路结构臃肿问题</w:t>
      </w:r>
      <w:bookmarkEnd w:id="49"/>
    </w:p>
    <w:p w14:paraId="1FD4EE06" w14:textId="1BD283FA" w:rsidR="0042643E" w:rsidRDefault="0042643E" w:rsidP="0042643E">
      <w:pPr>
        <w:pStyle w:val="a3"/>
        <w:ind w:firstLine="482"/>
      </w:pPr>
      <w:r w:rsidRPr="0042643E">
        <w:rPr>
          <w:rFonts w:hint="eastAsia"/>
          <w:b/>
        </w:rPr>
        <w:t>故障现象：</w:t>
      </w:r>
      <w:r>
        <w:rPr>
          <w:rFonts w:hint="eastAsia"/>
        </w:rPr>
        <w:t>电路功能正确，但是电路总体结构显得臃肿，使用了多达</w:t>
      </w:r>
      <w:r>
        <w:rPr>
          <w:rFonts w:hint="eastAsia"/>
        </w:rPr>
        <w:t>12</w:t>
      </w:r>
      <w:r>
        <w:rPr>
          <w:rFonts w:hint="eastAsia"/>
        </w:rPr>
        <w:t>个多路选择器，成本太高，性能有待提升。</w:t>
      </w:r>
    </w:p>
    <w:p w14:paraId="70404EB6" w14:textId="707353B7" w:rsidR="0042643E" w:rsidRDefault="0042643E" w:rsidP="0042643E">
      <w:pPr>
        <w:pStyle w:val="a3"/>
        <w:ind w:firstLine="482"/>
      </w:pPr>
      <w:r w:rsidRPr="0042643E">
        <w:rPr>
          <w:rFonts w:hint="eastAsia"/>
          <w:b/>
        </w:rPr>
        <w:t>原因分析：</w:t>
      </w:r>
      <w:r w:rsidRPr="0042643E">
        <w:rPr>
          <w:rFonts w:hint="eastAsia"/>
        </w:rPr>
        <w:t>凡是涉及到多选一的电路，都使用了多路选择器，太过于依赖选择逻辑，而没有用简单的与或非门去实现</w:t>
      </w:r>
      <w:r>
        <w:rPr>
          <w:rFonts w:hint="eastAsia"/>
        </w:rPr>
        <w:t>相同的功能。</w:t>
      </w:r>
    </w:p>
    <w:p w14:paraId="135F85E6" w14:textId="5E6E3C10" w:rsidR="004A1063" w:rsidRDefault="004A1063" w:rsidP="004A1063">
      <w:pPr>
        <w:pStyle w:val="a3"/>
        <w:ind w:firstLineChars="0" w:firstLine="0"/>
        <w:jc w:val="center"/>
        <w:rPr>
          <w:b/>
        </w:rPr>
      </w:pPr>
      <w:r>
        <w:rPr>
          <w:rFonts w:hint="eastAsia"/>
          <w:b/>
          <w:noProof/>
        </w:rPr>
        <w:lastRenderedPageBreak/>
        <w:drawing>
          <wp:inline distT="0" distB="0" distL="0" distR="0" wp14:anchorId="2C0C21B4" wp14:editId="3CB14827">
            <wp:extent cx="5524500" cy="16287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54BB2.tmp"/>
                    <pic:cNvPicPr/>
                  </pic:nvPicPr>
                  <pic:blipFill rotWithShape="1">
                    <a:blip r:embed="rId21">
                      <a:extLst>
                        <a:ext uri="{28A0092B-C50C-407E-A947-70E740481C1C}">
                          <a14:useLocalDpi xmlns:a14="http://schemas.microsoft.com/office/drawing/2010/main" val="0"/>
                        </a:ext>
                      </a:extLst>
                    </a:blip>
                    <a:srcRect t="8128" r="1627" b="14660"/>
                    <a:stretch/>
                  </pic:blipFill>
                  <pic:spPr bwMode="auto">
                    <a:xfrm>
                      <a:off x="0" y="0"/>
                      <a:ext cx="5524500" cy="1628775"/>
                    </a:xfrm>
                    <a:prstGeom prst="rect">
                      <a:avLst/>
                    </a:prstGeom>
                    <a:ln>
                      <a:noFill/>
                    </a:ln>
                    <a:extLst>
                      <a:ext uri="{53640926-AAD7-44D8-BBD7-CCE9431645EC}">
                        <a14:shadowObscured xmlns:a14="http://schemas.microsoft.com/office/drawing/2010/main"/>
                      </a:ext>
                    </a:extLst>
                  </pic:spPr>
                </pic:pic>
              </a:graphicData>
            </a:graphic>
          </wp:inline>
        </w:drawing>
      </w:r>
    </w:p>
    <w:p w14:paraId="46031671" w14:textId="5DFEE49E" w:rsidR="004A1063" w:rsidRPr="004A1063" w:rsidRDefault="004A1063" w:rsidP="004A1063">
      <w:pPr>
        <w:pStyle w:val="a3"/>
        <w:ind w:firstLineChars="0" w:firstLine="0"/>
        <w:jc w:val="center"/>
        <w:rPr>
          <w:rFonts w:ascii="黑体" w:eastAsia="黑体" w:hAnsi="黑体"/>
          <w:sz w:val="21"/>
        </w:rPr>
      </w:pPr>
      <w:r w:rsidRPr="004A1063">
        <w:rPr>
          <w:rFonts w:ascii="黑体" w:eastAsia="黑体" w:hAnsi="黑体" w:hint="eastAsia"/>
          <w:sz w:val="21"/>
        </w:rPr>
        <w:t>图2.7</w:t>
      </w:r>
      <w:r w:rsidRPr="004A1063">
        <w:rPr>
          <w:rFonts w:ascii="黑体" w:eastAsia="黑体" w:hAnsi="黑体"/>
          <w:sz w:val="21"/>
        </w:rPr>
        <w:t xml:space="preserve"> </w:t>
      </w:r>
      <w:r w:rsidRPr="004A1063">
        <w:rPr>
          <w:rFonts w:ascii="黑体" w:eastAsia="黑体" w:hAnsi="黑体" w:hint="eastAsia"/>
          <w:sz w:val="21"/>
        </w:rPr>
        <w:t>输出选择逻辑</w:t>
      </w:r>
    </w:p>
    <w:p w14:paraId="3AC3B355" w14:textId="7A11DEC4" w:rsidR="0042643E" w:rsidRPr="007F341F" w:rsidRDefault="0042643E" w:rsidP="007F341F">
      <w:pPr>
        <w:pStyle w:val="a3"/>
        <w:ind w:firstLine="482"/>
        <w:rPr>
          <w:b/>
        </w:rPr>
      </w:pPr>
      <w:r w:rsidRPr="0042643E">
        <w:rPr>
          <w:rFonts w:hint="eastAsia"/>
          <w:b/>
        </w:rPr>
        <w:t>解决方案：</w:t>
      </w:r>
      <w:r w:rsidR="003F3191">
        <w:rPr>
          <w:b/>
        </w:rPr>
        <w:t xml:space="preserve"> </w:t>
      </w:r>
      <w:r w:rsidR="004A1063">
        <w:rPr>
          <w:rFonts w:hint="eastAsia"/>
        </w:rPr>
        <w:t>如图</w:t>
      </w:r>
      <w:r w:rsidR="00A81ACF">
        <w:rPr>
          <w:rFonts w:hint="eastAsia"/>
        </w:rPr>
        <w:t>2.2</w:t>
      </w:r>
      <w:r w:rsidR="004A1063">
        <w:rPr>
          <w:rFonts w:hint="eastAsia"/>
        </w:rPr>
        <w:t>的输出选择逻辑，每一路数据输出的生成都用到了</w:t>
      </w:r>
      <w:r w:rsidR="004A1063">
        <w:rPr>
          <w:rFonts w:hint="eastAsia"/>
        </w:rPr>
        <w:t>MUX</w:t>
      </w:r>
      <w:r w:rsidR="004A1063">
        <w:rPr>
          <w:rFonts w:hint="eastAsia"/>
        </w:rPr>
        <w:t>，其实是可以直接把数据连接起来的，因为有些数据是高阻态。</w:t>
      </w:r>
    </w:p>
    <w:p w14:paraId="089C11CE" w14:textId="403E7538" w:rsidR="00CE01B6" w:rsidRDefault="00CE01B6" w:rsidP="00CE01B6">
      <w:pPr>
        <w:pStyle w:val="2"/>
        <w:keepNext w:val="0"/>
        <w:tabs>
          <w:tab w:val="clear" w:pos="567"/>
          <w:tab w:val="num" w:pos="720"/>
        </w:tabs>
        <w:spacing w:beforeLines="100" w:afterLines="100"/>
        <w:ind w:left="576" w:hanging="576"/>
      </w:pPr>
      <w:bookmarkStart w:id="50" w:name="_Toc502750532"/>
      <w:r>
        <w:t>测试与分析</w:t>
      </w:r>
      <w:bookmarkEnd w:id="50"/>
    </w:p>
    <w:p w14:paraId="646D07F8" w14:textId="77777777" w:rsidR="00A81ACF" w:rsidRDefault="00A81ACF" w:rsidP="00A81ACF">
      <w:pPr>
        <w:pStyle w:val="a3"/>
        <w:ind w:firstLineChars="0" w:firstLine="0"/>
      </w:pPr>
      <w:r>
        <w:rPr>
          <w:rFonts w:hint="eastAsia"/>
          <w:noProof/>
        </w:rPr>
        <w:drawing>
          <wp:inline distT="0" distB="0" distL="0" distR="0" wp14:anchorId="7A5F4F50" wp14:editId="758DE6A9">
            <wp:extent cx="6238875" cy="37344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54C27E.tmp"/>
                    <pic:cNvPicPr/>
                  </pic:nvPicPr>
                  <pic:blipFill rotWithShape="1">
                    <a:blip r:embed="rId22">
                      <a:extLst>
                        <a:ext uri="{28A0092B-C50C-407E-A947-70E740481C1C}">
                          <a14:useLocalDpi xmlns:a14="http://schemas.microsoft.com/office/drawing/2010/main" val="0"/>
                        </a:ext>
                      </a:extLst>
                    </a:blip>
                    <a:srcRect l="-1" t="12106" r="895"/>
                    <a:stretch/>
                  </pic:blipFill>
                  <pic:spPr bwMode="auto">
                    <a:xfrm>
                      <a:off x="0" y="0"/>
                      <a:ext cx="6259256" cy="3746635"/>
                    </a:xfrm>
                    <a:prstGeom prst="rect">
                      <a:avLst/>
                    </a:prstGeom>
                    <a:ln>
                      <a:noFill/>
                    </a:ln>
                    <a:extLst>
                      <a:ext uri="{53640926-AAD7-44D8-BBD7-CCE9431645EC}">
                        <a14:shadowObscured xmlns:a14="http://schemas.microsoft.com/office/drawing/2010/main"/>
                      </a:ext>
                    </a:extLst>
                  </pic:spPr>
                </pic:pic>
              </a:graphicData>
            </a:graphic>
          </wp:inline>
        </w:drawing>
      </w:r>
    </w:p>
    <w:p w14:paraId="3723BA17" w14:textId="5A0B2F0D" w:rsidR="00A81ACF" w:rsidRPr="00A81ACF" w:rsidRDefault="00A81ACF" w:rsidP="00A81ACF">
      <w:pPr>
        <w:pStyle w:val="aff1"/>
        <w:keepNext/>
        <w:spacing w:beforeLines="0" w:before="91" w:afterLines="0" w:after="91"/>
      </w:pPr>
      <w:r>
        <w:rPr>
          <w:rFonts w:hint="eastAsia"/>
        </w:rPr>
        <w:t>图2.3</w:t>
      </w:r>
      <w:r>
        <w:t xml:space="preserve"> </w:t>
      </w:r>
      <w:r>
        <w:rPr>
          <w:rFonts w:hint="eastAsia"/>
        </w:rPr>
        <w:t>MIPS</w:t>
      </w:r>
      <w:r>
        <w:t xml:space="preserve"> </w:t>
      </w:r>
      <w:r>
        <w:rPr>
          <w:rFonts w:hint="eastAsia"/>
        </w:rPr>
        <w:t>RAM测试结果</w:t>
      </w:r>
      <w:r>
        <w:t xml:space="preserve"> </w:t>
      </w:r>
    </w:p>
    <w:p w14:paraId="6663CCD6" w14:textId="19B3214A" w:rsidR="00CE01B6" w:rsidRDefault="00AB342E" w:rsidP="00B369ED">
      <w:pPr>
        <w:pStyle w:val="a3"/>
        <w:ind w:firstLineChars="0"/>
      </w:pPr>
      <w:r>
        <w:rPr>
          <w:rFonts w:hint="eastAsia"/>
        </w:rPr>
        <w:t>实验文件中提供了标准测试文件，如图</w:t>
      </w:r>
      <w:r w:rsidR="00A81ACF">
        <w:rPr>
          <w:rFonts w:hint="eastAsia"/>
        </w:rPr>
        <w:t>2.3</w:t>
      </w:r>
      <w:r>
        <w:rPr>
          <w:rFonts w:hint="eastAsia"/>
        </w:rPr>
        <w:t>，程序执行</w:t>
      </w:r>
      <w:r w:rsidR="00C546C5">
        <w:rPr>
          <w:rFonts w:hint="eastAsia"/>
        </w:rPr>
        <w:t>得出的校验和与实验要求中的校验和相同，均为</w:t>
      </w:r>
      <w:r w:rsidR="00C546C5">
        <w:rPr>
          <w:rFonts w:hint="eastAsia"/>
        </w:rPr>
        <w:t>0x</w:t>
      </w:r>
      <w:r w:rsidR="00C546C5">
        <w:t>e1f5edf0</w:t>
      </w:r>
      <w:r w:rsidR="00C546C5">
        <w:rPr>
          <w:rFonts w:hint="eastAsia"/>
        </w:rPr>
        <w:t>，由此可以得出结论，</w:t>
      </w:r>
      <w:r w:rsidR="00C546C5">
        <w:rPr>
          <w:rFonts w:hint="eastAsia"/>
        </w:rPr>
        <w:t>RAM</w:t>
      </w:r>
      <w:r w:rsidR="00C546C5">
        <w:rPr>
          <w:rFonts w:hint="eastAsia"/>
        </w:rPr>
        <w:t>文件功能正确。</w:t>
      </w:r>
    </w:p>
    <w:p w14:paraId="26512D78" w14:textId="77777777" w:rsidR="00266794" w:rsidRPr="00207D8A" w:rsidRDefault="00266794" w:rsidP="00722C98">
      <w:pPr>
        <w:pStyle w:val="10"/>
        <w:numPr>
          <w:ilvl w:val="0"/>
          <w:numId w:val="7"/>
        </w:numPr>
      </w:pPr>
      <w:bookmarkStart w:id="51" w:name="_Toc502750533"/>
      <w:r>
        <w:rPr>
          <w:rFonts w:hint="eastAsia"/>
        </w:rPr>
        <w:lastRenderedPageBreak/>
        <w:t>CPU</w:t>
      </w:r>
      <w:r>
        <w:rPr>
          <w:rFonts w:hint="eastAsia"/>
        </w:rPr>
        <w:t>设计实验</w:t>
      </w:r>
      <w:bookmarkEnd w:id="33"/>
      <w:bookmarkEnd w:id="51"/>
    </w:p>
    <w:p w14:paraId="134A1C9A" w14:textId="77777777" w:rsidR="00266794" w:rsidRDefault="00266794" w:rsidP="00D61E74">
      <w:pPr>
        <w:pStyle w:val="2"/>
      </w:pPr>
      <w:bookmarkStart w:id="52" w:name="_Toc499846031"/>
      <w:bookmarkStart w:id="53" w:name="_Toc502750534"/>
      <w:r>
        <w:rPr>
          <w:rFonts w:hint="eastAsia"/>
        </w:rPr>
        <w:t>设计要求</w:t>
      </w:r>
      <w:bookmarkEnd w:id="52"/>
      <w:bookmarkEnd w:id="53"/>
    </w:p>
    <w:p w14:paraId="74BD8B42" w14:textId="3EC094AB" w:rsidR="00B369ED" w:rsidRPr="00B369ED" w:rsidRDefault="00B369ED" w:rsidP="00B369ED">
      <w:pPr>
        <w:pStyle w:val="a3"/>
        <w:ind w:firstLineChars="0"/>
        <w:rPr>
          <w:rFonts w:ascii="宋体" w:hAnsi="宋体"/>
        </w:rPr>
      </w:pPr>
      <w:r w:rsidRPr="00B369ED">
        <w:rPr>
          <w:rFonts w:ascii="宋体" w:hAnsi="宋体" w:hint="eastAsia"/>
        </w:rPr>
        <w:t>利用运算器实验，存储系统实验中构建的运算器、寄存器文件、存储系统等部件以及Logisim中其他功能部件构建一个32位MIPS</w:t>
      </w:r>
      <w:r w:rsidRPr="00B369ED">
        <w:rPr>
          <w:rFonts w:ascii="宋体" w:hAnsi="宋体"/>
        </w:rPr>
        <w:t xml:space="preserve"> </w:t>
      </w:r>
      <w:r w:rsidRPr="00B369ED">
        <w:rPr>
          <w:rFonts w:ascii="宋体" w:hAnsi="宋体" w:hint="eastAsia"/>
        </w:rPr>
        <w:t>CPU单周期处理器，该处理器应支持基础指令集中列出的所有指令，见表</w:t>
      </w:r>
      <w:r>
        <w:rPr>
          <w:rFonts w:ascii="宋体" w:hAnsi="宋体" w:hint="eastAsia"/>
        </w:rPr>
        <w:t>3.</w:t>
      </w:r>
      <w:r w:rsidRPr="00B369ED">
        <w:rPr>
          <w:rFonts w:ascii="宋体" w:hAnsi="宋体" w:hint="eastAsia"/>
        </w:rPr>
        <w:t>1，另外还必须支持扩展指令集中的2条C类运算指令，1条M类存储指令，1条B类分支指令（详见表</w:t>
      </w:r>
      <w:r>
        <w:rPr>
          <w:rFonts w:ascii="宋体" w:hAnsi="宋体" w:hint="eastAsia"/>
        </w:rPr>
        <w:t>3.</w:t>
      </w:r>
      <w:r w:rsidRPr="00B369ED">
        <w:rPr>
          <w:rFonts w:ascii="宋体" w:hAnsi="宋体" w:hint="eastAsia"/>
        </w:rPr>
        <w:t>2）。具体指令功能参见附件中的MIPS标准文档。最终设计完成的CPU应</w:t>
      </w:r>
      <w:r>
        <w:rPr>
          <w:rFonts w:ascii="宋体" w:hAnsi="宋体" w:hint="eastAsia"/>
        </w:rPr>
        <w:t>能运行</w:t>
      </w:r>
      <w:r w:rsidRPr="00B369ED">
        <w:rPr>
          <w:rFonts w:ascii="宋体" w:hAnsi="宋体" w:hint="eastAsia"/>
        </w:rPr>
        <w:t>标准测试程序，程序存储在Logisim</w:t>
      </w:r>
      <w:r w:rsidRPr="00B369ED">
        <w:rPr>
          <w:rFonts w:ascii="宋体" w:hAnsi="宋体"/>
        </w:rPr>
        <w:t xml:space="preserve"> ROM模块中（指令存储器、数据存储器分开）</w:t>
      </w:r>
      <w:r w:rsidRPr="00B369ED">
        <w:rPr>
          <w:rFonts w:ascii="宋体" w:hAnsi="宋体" w:hint="eastAsia"/>
        </w:rPr>
        <w:t>。</w:t>
      </w:r>
    </w:p>
    <w:p w14:paraId="13714B83" w14:textId="03662FA2" w:rsidR="00266794" w:rsidRPr="00AE5151" w:rsidRDefault="00266794" w:rsidP="00D61E74">
      <w:pPr>
        <w:pStyle w:val="aff1"/>
        <w:keepNext/>
        <w:spacing w:beforeLines="0" w:before="91" w:afterLines="0" w:after="91"/>
        <w:rPr>
          <w:noProof/>
        </w:rPr>
      </w:pPr>
      <w:r>
        <w:rPr>
          <w:rFonts w:hint="eastAsia"/>
        </w:rPr>
        <w:t xml:space="preserve">表 </w:t>
      </w:r>
      <w:r w:rsidR="00B369ED">
        <w:rPr>
          <w:rFonts w:hint="eastAsia"/>
        </w:rPr>
        <w:t>3</w:t>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w:t>
      </w:r>
      <w:r w:rsidR="00B369ED">
        <w:rPr>
          <w:rFonts w:hint="eastAsia"/>
          <w:noProof/>
        </w:rPr>
        <w:t>基础指令集</w:t>
      </w:r>
    </w:p>
    <w:tbl>
      <w:tblPr>
        <w:tblW w:w="8653" w:type="dxa"/>
        <w:jc w:val="center"/>
        <w:tblLook w:val="04A0" w:firstRow="1" w:lastRow="0" w:firstColumn="1" w:lastColumn="0" w:noHBand="0" w:noVBand="1"/>
      </w:tblPr>
      <w:tblGrid>
        <w:gridCol w:w="567"/>
        <w:gridCol w:w="2693"/>
        <w:gridCol w:w="2694"/>
        <w:gridCol w:w="2699"/>
      </w:tblGrid>
      <w:tr w:rsidR="00B369ED" w:rsidRPr="00004506" w14:paraId="1F296AF9" w14:textId="77777777" w:rsidTr="00B369ED">
        <w:trPr>
          <w:trHeight w:val="416"/>
          <w:jc w:val="center"/>
        </w:trPr>
        <w:tc>
          <w:tcPr>
            <w:tcW w:w="567"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184BD817" w14:textId="77777777" w:rsidR="00B369ED" w:rsidRPr="00052FED" w:rsidRDefault="00B369ED" w:rsidP="00B369ED">
            <w:pPr>
              <w:widowControl/>
              <w:jc w:val="center"/>
              <w:rPr>
                <w:rFonts w:ascii="Courier New" w:hAnsi="Courier New" w:cs="Courier New"/>
                <w:b/>
                <w:color w:val="000000"/>
                <w:kern w:val="0"/>
                <w:sz w:val="20"/>
                <w:szCs w:val="26"/>
              </w:rPr>
            </w:pPr>
            <w:r w:rsidRPr="00052FED">
              <w:rPr>
                <w:rFonts w:ascii="Courier New" w:hAnsi="Courier New" w:cs="Courier New"/>
                <w:b/>
                <w:color w:val="000000"/>
                <w:sz w:val="20"/>
                <w:szCs w:val="26"/>
              </w:rPr>
              <w:t>#</w:t>
            </w:r>
          </w:p>
        </w:tc>
        <w:tc>
          <w:tcPr>
            <w:tcW w:w="2693" w:type="dxa"/>
            <w:tcBorders>
              <w:top w:val="single" w:sz="4" w:space="0" w:color="auto"/>
              <w:left w:val="nil"/>
              <w:bottom w:val="single" w:sz="4" w:space="0" w:color="auto"/>
              <w:right w:val="single" w:sz="4" w:space="0" w:color="auto"/>
            </w:tcBorders>
            <w:shd w:val="clear" w:color="000000" w:fill="C6E0B4"/>
            <w:vAlign w:val="center"/>
            <w:hideMark/>
          </w:tcPr>
          <w:p w14:paraId="30AD98BD" w14:textId="77777777" w:rsidR="00B369ED" w:rsidRPr="00052FED" w:rsidRDefault="00B369ED" w:rsidP="00B369ED">
            <w:pPr>
              <w:jc w:val="left"/>
              <w:rPr>
                <w:rFonts w:ascii="宋体" w:hAnsi="宋体" w:cs="宋体"/>
                <w:b/>
                <w:color w:val="000000"/>
                <w:sz w:val="20"/>
                <w:szCs w:val="26"/>
              </w:rPr>
            </w:pPr>
            <w:r w:rsidRPr="00052FED">
              <w:rPr>
                <w:rFonts w:hint="eastAsia"/>
                <w:b/>
                <w:color w:val="000000"/>
                <w:sz w:val="20"/>
                <w:szCs w:val="26"/>
              </w:rPr>
              <w:t>指令</w:t>
            </w:r>
          </w:p>
        </w:tc>
        <w:tc>
          <w:tcPr>
            <w:tcW w:w="2694" w:type="dxa"/>
            <w:tcBorders>
              <w:top w:val="single" w:sz="4" w:space="0" w:color="auto"/>
              <w:left w:val="nil"/>
              <w:bottom w:val="single" w:sz="4" w:space="0" w:color="auto"/>
              <w:right w:val="single" w:sz="4" w:space="0" w:color="auto"/>
            </w:tcBorders>
            <w:shd w:val="clear" w:color="000000" w:fill="C6E0B4"/>
            <w:vAlign w:val="center"/>
            <w:hideMark/>
          </w:tcPr>
          <w:p w14:paraId="0EC94ED9" w14:textId="77777777" w:rsidR="00B369ED" w:rsidRPr="00052FED" w:rsidRDefault="00B369ED" w:rsidP="00B369ED">
            <w:pPr>
              <w:rPr>
                <w:b/>
                <w:color w:val="000000"/>
                <w:sz w:val="20"/>
                <w:szCs w:val="26"/>
              </w:rPr>
            </w:pPr>
            <w:r w:rsidRPr="00052FED">
              <w:rPr>
                <w:rFonts w:hint="eastAsia"/>
                <w:b/>
                <w:color w:val="000000"/>
                <w:sz w:val="20"/>
                <w:szCs w:val="26"/>
              </w:rPr>
              <w:t>格式</w:t>
            </w:r>
          </w:p>
        </w:tc>
        <w:tc>
          <w:tcPr>
            <w:tcW w:w="2699" w:type="dxa"/>
            <w:tcBorders>
              <w:top w:val="single" w:sz="4" w:space="0" w:color="auto"/>
              <w:left w:val="nil"/>
              <w:bottom w:val="single" w:sz="4" w:space="0" w:color="auto"/>
              <w:right w:val="single" w:sz="4" w:space="0" w:color="auto"/>
            </w:tcBorders>
            <w:shd w:val="clear" w:color="000000" w:fill="C6E0B4"/>
            <w:vAlign w:val="center"/>
          </w:tcPr>
          <w:p w14:paraId="5BE2998C" w14:textId="77777777" w:rsidR="00B369ED" w:rsidRPr="00052FED" w:rsidRDefault="00B369ED" w:rsidP="00B369ED">
            <w:pPr>
              <w:rPr>
                <w:b/>
                <w:color w:val="000000"/>
                <w:sz w:val="20"/>
                <w:szCs w:val="26"/>
              </w:rPr>
            </w:pPr>
            <w:r>
              <w:rPr>
                <w:rFonts w:hint="eastAsia"/>
                <w:b/>
                <w:color w:val="000000"/>
                <w:sz w:val="20"/>
                <w:szCs w:val="26"/>
              </w:rPr>
              <w:t>备注</w:t>
            </w:r>
          </w:p>
        </w:tc>
      </w:tr>
      <w:tr w:rsidR="00B369ED" w:rsidRPr="00004506" w14:paraId="171F8D5B"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2F9A781" w14:textId="77777777" w:rsidR="00B369ED" w:rsidRPr="009370FC" w:rsidRDefault="00B369ED" w:rsidP="00B369ED">
            <w:pPr>
              <w:jc w:val="center"/>
            </w:pPr>
            <w:r w:rsidRPr="009370FC">
              <w:t>1</w:t>
            </w:r>
          </w:p>
        </w:tc>
        <w:tc>
          <w:tcPr>
            <w:tcW w:w="2693" w:type="dxa"/>
            <w:tcBorders>
              <w:top w:val="nil"/>
              <w:left w:val="nil"/>
              <w:bottom w:val="single" w:sz="4" w:space="0" w:color="auto"/>
              <w:right w:val="single" w:sz="4" w:space="0" w:color="auto"/>
            </w:tcBorders>
            <w:shd w:val="clear" w:color="000000" w:fill="FFFFFF"/>
            <w:hideMark/>
          </w:tcPr>
          <w:p w14:paraId="0E9BB990" w14:textId="77777777" w:rsidR="00B369ED" w:rsidRPr="009370FC" w:rsidRDefault="00B369ED" w:rsidP="00B369ED">
            <w:r w:rsidRPr="009370FC">
              <w:t>Add</w:t>
            </w:r>
          </w:p>
        </w:tc>
        <w:tc>
          <w:tcPr>
            <w:tcW w:w="2694" w:type="dxa"/>
            <w:tcBorders>
              <w:top w:val="nil"/>
              <w:left w:val="nil"/>
              <w:bottom w:val="single" w:sz="4" w:space="0" w:color="auto"/>
              <w:right w:val="single" w:sz="4" w:space="0" w:color="auto"/>
            </w:tcBorders>
            <w:shd w:val="clear" w:color="000000" w:fill="FFFFFF"/>
            <w:hideMark/>
          </w:tcPr>
          <w:p w14:paraId="072A778C" w14:textId="77777777" w:rsidR="00B369ED" w:rsidRPr="009370FC" w:rsidRDefault="00B369ED" w:rsidP="00B369ED">
            <w:r w:rsidRPr="009370FC">
              <w:t>add $rd, $rs, $rt</w:t>
            </w:r>
          </w:p>
        </w:tc>
        <w:tc>
          <w:tcPr>
            <w:tcW w:w="2699" w:type="dxa"/>
            <w:vMerge w:val="restart"/>
            <w:tcBorders>
              <w:top w:val="nil"/>
              <w:left w:val="nil"/>
              <w:right w:val="single" w:sz="4" w:space="0" w:color="auto"/>
            </w:tcBorders>
            <w:shd w:val="clear" w:color="000000" w:fill="FFFFFF"/>
            <w:vAlign w:val="center"/>
          </w:tcPr>
          <w:p w14:paraId="0338EC1D" w14:textId="77777777" w:rsidR="00B369ED" w:rsidRDefault="00B369ED" w:rsidP="00B369ED">
            <w:pPr>
              <w:jc w:val="center"/>
            </w:pPr>
            <w:r>
              <w:t>指令功能及指令格式</w:t>
            </w:r>
          </w:p>
          <w:p w14:paraId="39C6B521" w14:textId="77777777" w:rsidR="00B369ED" w:rsidRPr="00A912DD" w:rsidRDefault="00B369ED" w:rsidP="00B369ED">
            <w:pPr>
              <w:jc w:val="center"/>
            </w:pPr>
            <w:r>
              <w:t>参考</w:t>
            </w:r>
            <w:r>
              <w:t>MIPS32</w:t>
            </w:r>
            <w:r>
              <w:t>指令集</w:t>
            </w:r>
          </w:p>
        </w:tc>
      </w:tr>
      <w:tr w:rsidR="00B369ED" w:rsidRPr="00004506" w14:paraId="6AC31FE5"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07EA8C9" w14:textId="77777777" w:rsidR="00B369ED" w:rsidRPr="009370FC" w:rsidRDefault="00B369ED" w:rsidP="00B369ED">
            <w:pPr>
              <w:jc w:val="center"/>
            </w:pPr>
            <w:r w:rsidRPr="009370FC">
              <w:t>2</w:t>
            </w:r>
          </w:p>
        </w:tc>
        <w:tc>
          <w:tcPr>
            <w:tcW w:w="2693" w:type="dxa"/>
            <w:tcBorders>
              <w:top w:val="nil"/>
              <w:left w:val="nil"/>
              <w:bottom w:val="single" w:sz="4" w:space="0" w:color="auto"/>
              <w:right w:val="single" w:sz="4" w:space="0" w:color="auto"/>
            </w:tcBorders>
            <w:shd w:val="clear" w:color="000000" w:fill="FFFFFF"/>
            <w:hideMark/>
          </w:tcPr>
          <w:p w14:paraId="061E00DD" w14:textId="77777777" w:rsidR="00B369ED" w:rsidRPr="009370FC" w:rsidRDefault="00B369ED" w:rsidP="00B369ED">
            <w:r w:rsidRPr="009370FC">
              <w:t>Add Immediate</w:t>
            </w:r>
          </w:p>
        </w:tc>
        <w:tc>
          <w:tcPr>
            <w:tcW w:w="2694" w:type="dxa"/>
            <w:tcBorders>
              <w:top w:val="nil"/>
              <w:left w:val="nil"/>
              <w:bottom w:val="single" w:sz="4" w:space="0" w:color="auto"/>
              <w:right w:val="single" w:sz="4" w:space="0" w:color="auto"/>
            </w:tcBorders>
            <w:shd w:val="clear" w:color="000000" w:fill="FFFFFF"/>
            <w:hideMark/>
          </w:tcPr>
          <w:p w14:paraId="4813C998" w14:textId="77777777" w:rsidR="00B369ED" w:rsidRPr="009370FC" w:rsidRDefault="00B369ED" w:rsidP="00B369ED">
            <w:r w:rsidRPr="009370FC">
              <w:t>addi $rt, $rs, immediate</w:t>
            </w:r>
          </w:p>
        </w:tc>
        <w:tc>
          <w:tcPr>
            <w:tcW w:w="2699" w:type="dxa"/>
            <w:vMerge/>
            <w:tcBorders>
              <w:left w:val="nil"/>
              <w:right w:val="single" w:sz="4" w:space="0" w:color="auto"/>
            </w:tcBorders>
            <w:shd w:val="clear" w:color="000000" w:fill="FFFFFF"/>
          </w:tcPr>
          <w:p w14:paraId="3A29A59C" w14:textId="77777777" w:rsidR="00B369ED" w:rsidRPr="00A912DD" w:rsidRDefault="00B369ED" w:rsidP="00B369ED"/>
        </w:tc>
      </w:tr>
      <w:tr w:rsidR="00B369ED" w:rsidRPr="00004506" w14:paraId="081EFA40"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5AAB864E" w14:textId="77777777" w:rsidR="00B369ED" w:rsidRPr="009370FC" w:rsidRDefault="00B369ED" w:rsidP="00B369ED">
            <w:pPr>
              <w:jc w:val="center"/>
            </w:pPr>
            <w:r w:rsidRPr="009370FC">
              <w:t>3</w:t>
            </w:r>
          </w:p>
        </w:tc>
        <w:tc>
          <w:tcPr>
            <w:tcW w:w="2693" w:type="dxa"/>
            <w:tcBorders>
              <w:top w:val="nil"/>
              <w:left w:val="nil"/>
              <w:bottom w:val="single" w:sz="4" w:space="0" w:color="auto"/>
              <w:right w:val="single" w:sz="4" w:space="0" w:color="auto"/>
            </w:tcBorders>
            <w:shd w:val="clear" w:color="000000" w:fill="FFFFFF"/>
            <w:hideMark/>
          </w:tcPr>
          <w:p w14:paraId="014C50AE" w14:textId="77777777" w:rsidR="00B369ED" w:rsidRPr="009370FC" w:rsidRDefault="00B369ED" w:rsidP="00B369ED">
            <w:r w:rsidRPr="009370FC">
              <w:t>Add Immediate Unsigned</w:t>
            </w:r>
          </w:p>
        </w:tc>
        <w:tc>
          <w:tcPr>
            <w:tcW w:w="2694" w:type="dxa"/>
            <w:tcBorders>
              <w:top w:val="nil"/>
              <w:left w:val="nil"/>
              <w:bottom w:val="single" w:sz="4" w:space="0" w:color="auto"/>
              <w:right w:val="single" w:sz="4" w:space="0" w:color="auto"/>
            </w:tcBorders>
            <w:shd w:val="clear" w:color="000000" w:fill="FFFFFF"/>
            <w:hideMark/>
          </w:tcPr>
          <w:p w14:paraId="67BFDDBA" w14:textId="77777777" w:rsidR="00B369ED" w:rsidRPr="009370FC" w:rsidRDefault="00B369ED" w:rsidP="00B369ED">
            <w:r w:rsidRPr="009370FC">
              <w:t>addiu $rt, $rs, immediate</w:t>
            </w:r>
          </w:p>
        </w:tc>
        <w:tc>
          <w:tcPr>
            <w:tcW w:w="2699" w:type="dxa"/>
            <w:vMerge/>
            <w:tcBorders>
              <w:left w:val="nil"/>
              <w:right w:val="single" w:sz="4" w:space="0" w:color="auto"/>
            </w:tcBorders>
            <w:shd w:val="clear" w:color="000000" w:fill="FFFFFF"/>
          </w:tcPr>
          <w:p w14:paraId="46AA2374" w14:textId="77777777" w:rsidR="00B369ED" w:rsidRPr="00A912DD" w:rsidRDefault="00B369ED" w:rsidP="00B369ED"/>
        </w:tc>
      </w:tr>
      <w:tr w:rsidR="00B369ED" w:rsidRPr="00004506" w14:paraId="6CCC954C"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7732C50" w14:textId="77777777" w:rsidR="00B369ED" w:rsidRPr="009370FC" w:rsidRDefault="00B369ED" w:rsidP="00B369ED">
            <w:pPr>
              <w:jc w:val="center"/>
            </w:pPr>
            <w:r w:rsidRPr="009370FC">
              <w:t>4</w:t>
            </w:r>
          </w:p>
        </w:tc>
        <w:tc>
          <w:tcPr>
            <w:tcW w:w="2693" w:type="dxa"/>
            <w:tcBorders>
              <w:top w:val="nil"/>
              <w:left w:val="nil"/>
              <w:bottom w:val="single" w:sz="4" w:space="0" w:color="auto"/>
              <w:right w:val="single" w:sz="4" w:space="0" w:color="auto"/>
            </w:tcBorders>
            <w:shd w:val="clear" w:color="000000" w:fill="FFFFFF"/>
            <w:hideMark/>
          </w:tcPr>
          <w:p w14:paraId="0877C259" w14:textId="77777777" w:rsidR="00B369ED" w:rsidRPr="009370FC" w:rsidRDefault="00B369ED" w:rsidP="00B369ED">
            <w:r w:rsidRPr="009370FC">
              <w:t>Add Unsigned</w:t>
            </w:r>
          </w:p>
        </w:tc>
        <w:tc>
          <w:tcPr>
            <w:tcW w:w="2694" w:type="dxa"/>
            <w:tcBorders>
              <w:top w:val="nil"/>
              <w:left w:val="nil"/>
              <w:bottom w:val="single" w:sz="4" w:space="0" w:color="auto"/>
              <w:right w:val="single" w:sz="4" w:space="0" w:color="auto"/>
            </w:tcBorders>
            <w:shd w:val="clear" w:color="000000" w:fill="FFFFFF"/>
            <w:hideMark/>
          </w:tcPr>
          <w:p w14:paraId="7567762B" w14:textId="77777777" w:rsidR="00B369ED" w:rsidRPr="009370FC" w:rsidRDefault="00B369ED" w:rsidP="00B369ED">
            <w:r w:rsidRPr="009370FC">
              <w:t>addu $rd, $rs, $rt</w:t>
            </w:r>
          </w:p>
        </w:tc>
        <w:tc>
          <w:tcPr>
            <w:tcW w:w="2699" w:type="dxa"/>
            <w:vMerge/>
            <w:tcBorders>
              <w:left w:val="nil"/>
              <w:right w:val="single" w:sz="4" w:space="0" w:color="auto"/>
            </w:tcBorders>
            <w:shd w:val="clear" w:color="000000" w:fill="FFFFFF"/>
          </w:tcPr>
          <w:p w14:paraId="1D2D4569" w14:textId="77777777" w:rsidR="00B369ED" w:rsidRPr="00A912DD" w:rsidRDefault="00B369ED" w:rsidP="00B369ED"/>
        </w:tc>
      </w:tr>
      <w:tr w:rsidR="00B369ED" w:rsidRPr="00004506" w14:paraId="1354F8AE"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F8881BC" w14:textId="77777777" w:rsidR="00B369ED" w:rsidRPr="009370FC" w:rsidRDefault="00B369ED" w:rsidP="00B369ED">
            <w:pPr>
              <w:jc w:val="center"/>
            </w:pPr>
            <w:r w:rsidRPr="009370FC">
              <w:t>5</w:t>
            </w:r>
          </w:p>
        </w:tc>
        <w:tc>
          <w:tcPr>
            <w:tcW w:w="2693" w:type="dxa"/>
            <w:tcBorders>
              <w:top w:val="nil"/>
              <w:left w:val="nil"/>
              <w:bottom w:val="single" w:sz="4" w:space="0" w:color="auto"/>
              <w:right w:val="single" w:sz="4" w:space="0" w:color="auto"/>
            </w:tcBorders>
            <w:shd w:val="clear" w:color="000000" w:fill="FFFFFF"/>
            <w:hideMark/>
          </w:tcPr>
          <w:p w14:paraId="32E616B0" w14:textId="77777777" w:rsidR="00B369ED" w:rsidRPr="009370FC" w:rsidRDefault="00B369ED" w:rsidP="00B369ED">
            <w:r w:rsidRPr="009370FC">
              <w:t>And</w:t>
            </w:r>
          </w:p>
        </w:tc>
        <w:tc>
          <w:tcPr>
            <w:tcW w:w="2694" w:type="dxa"/>
            <w:tcBorders>
              <w:top w:val="nil"/>
              <w:left w:val="nil"/>
              <w:bottom w:val="single" w:sz="4" w:space="0" w:color="auto"/>
              <w:right w:val="single" w:sz="4" w:space="0" w:color="auto"/>
            </w:tcBorders>
            <w:shd w:val="clear" w:color="000000" w:fill="FFFFFF"/>
            <w:hideMark/>
          </w:tcPr>
          <w:p w14:paraId="40012E7C" w14:textId="77777777" w:rsidR="00B369ED" w:rsidRPr="009370FC" w:rsidRDefault="00B369ED" w:rsidP="00B369ED">
            <w:r w:rsidRPr="009370FC">
              <w:t>and $rd, $rs, $rt</w:t>
            </w:r>
          </w:p>
        </w:tc>
        <w:tc>
          <w:tcPr>
            <w:tcW w:w="2699" w:type="dxa"/>
            <w:vMerge/>
            <w:tcBorders>
              <w:left w:val="nil"/>
              <w:right w:val="single" w:sz="4" w:space="0" w:color="auto"/>
            </w:tcBorders>
            <w:shd w:val="clear" w:color="000000" w:fill="FFFFFF"/>
          </w:tcPr>
          <w:p w14:paraId="08612F01" w14:textId="77777777" w:rsidR="00B369ED" w:rsidRPr="00A912DD" w:rsidRDefault="00B369ED" w:rsidP="00B369ED"/>
        </w:tc>
      </w:tr>
      <w:tr w:rsidR="00B369ED" w:rsidRPr="00004506" w14:paraId="61286743"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DD4F158" w14:textId="77777777" w:rsidR="00B369ED" w:rsidRPr="009370FC" w:rsidRDefault="00B369ED" w:rsidP="00B369ED">
            <w:pPr>
              <w:jc w:val="center"/>
            </w:pPr>
            <w:r w:rsidRPr="009370FC">
              <w:t>6</w:t>
            </w:r>
          </w:p>
        </w:tc>
        <w:tc>
          <w:tcPr>
            <w:tcW w:w="2693" w:type="dxa"/>
            <w:tcBorders>
              <w:top w:val="nil"/>
              <w:left w:val="nil"/>
              <w:bottom w:val="single" w:sz="4" w:space="0" w:color="auto"/>
              <w:right w:val="single" w:sz="4" w:space="0" w:color="auto"/>
            </w:tcBorders>
            <w:shd w:val="clear" w:color="000000" w:fill="FFFFFF"/>
            <w:hideMark/>
          </w:tcPr>
          <w:p w14:paraId="2D3B9769" w14:textId="77777777" w:rsidR="00B369ED" w:rsidRPr="009370FC" w:rsidRDefault="00B369ED" w:rsidP="00B369ED">
            <w:r w:rsidRPr="009370FC">
              <w:t>And Immediate</w:t>
            </w:r>
          </w:p>
        </w:tc>
        <w:tc>
          <w:tcPr>
            <w:tcW w:w="2694" w:type="dxa"/>
            <w:tcBorders>
              <w:top w:val="nil"/>
              <w:left w:val="nil"/>
              <w:bottom w:val="single" w:sz="4" w:space="0" w:color="auto"/>
              <w:right w:val="single" w:sz="4" w:space="0" w:color="auto"/>
            </w:tcBorders>
            <w:shd w:val="clear" w:color="000000" w:fill="FFFFFF"/>
            <w:hideMark/>
          </w:tcPr>
          <w:p w14:paraId="622C53D6" w14:textId="77777777" w:rsidR="00B369ED" w:rsidRPr="009370FC" w:rsidRDefault="00B369ED" w:rsidP="00B369ED">
            <w:r w:rsidRPr="009370FC">
              <w:t>andi $rt, $rs, immediate</w:t>
            </w:r>
          </w:p>
        </w:tc>
        <w:tc>
          <w:tcPr>
            <w:tcW w:w="2699" w:type="dxa"/>
            <w:vMerge/>
            <w:tcBorders>
              <w:left w:val="nil"/>
              <w:right w:val="single" w:sz="4" w:space="0" w:color="auto"/>
            </w:tcBorders>
            <w:shd w:val="clear" w:color="000000" w:fill="FFFFFF"/>
          </w:tcPr>
          <w:p w14:paraId="59991786" w14:textId="77777777" w:rsidR="00B369ED" w:rsidRPr="00A912DD" w:rsidRDefault="00B369ED" w:rsidP="00B369ED"/>
        </w:tc>
      </w:tr>
      <w:tr w:rsidR="00B369ED" w:rsidRPr="00004506" w14:paraId="69A172FD"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60E71A5" w14:textId="77777777" w:rsidR="00B369ED" w:rsidRPr="009370FC" w:rsidRDefault="00B369ED" w:rsidP="00B369ED">
            <w:pPr>
              <w:jc w:val="center"/>
            </w:pPr>
            <w:r w:rsidRPr="009370FC">
              <w:t>7</w:t>
            </w:r>
          </w:p>
        </w:tc>
        <w:tc>
          <w:tcPr>
            <w:tcW w:w="2693" w:type="dxa"/>
            <w:tcBorders>
              <w:top w:val="nil"/>
              <w:left w:val="nil"/>
              <w:bottom w:val="single" w:sz="4" w:space="0" w:color="auto"/>
              <w:right w:val="single" w:sz="4" w:space="0" w:color="auto"/>
            </w:tcBorders>
            <w:shd w:val="clear" w:color="000000" w:fill="FFFFFF"/>
            <w:hideMark/>
          </w:tcPr>
          <w:p w14:paraId="532AADE4" w14:textId="77777777" w:rsidR="00B369ED" w:rsidRPr="009370FC" w:rsidRDefault="00B369ED" w:rsidP="00B369ED">
            <w:r w:rsidRPr="009370FC">
              <w:t>Shift Left Logical</w:t>
            </w:r>
          </w:p>
        </w:tc>
        <w:tc>
          <w:tcPr>
            <w:tcW w:w="2694" w:type="dxa"/>
            <w:tcBorders>
              <w:top w:val="nil"/>
              <w:left w:val="nil"/>
              <w:bottom w:val="single" w:sz="4" w:space="0" w:color="auto"/>
              <w:right w:val="single" w:sz="4" w:space="0" w:color="auto"/>
            </w:tcBorders>
            <w:shd w:val="clear" w:color="000000" w:fill="FFFFFF"/>
            <w:hideMark/>
          </w:tcPr>
          <w:p w14:paraId="275DF3B3" w14:textId="77777777" w:rsidR="00B369ED" w:rsidRPr="009370FC" w:rsidRDefault="00B369ED" w:rsidP="00B369ED">
            <w:r w:rsidRPr="009370FC">
              <w:t>sll $rd, $rt, shamt</w:t>
            </w:r>
          </w:p>
        </w:tc>
        <w:tc>
          <w:tcPr>
            <w:tcW w:w="2699" w:type="dxa"/>
            <w:vMerge/>
            <w:tcBorders>
              <w:left w:val="nil"/>
              <w:right w:val="single" w:sz="4" w:space="0" w:color="auto"/>
            </w:tcBorders>
            <w:shd w:val="clear" w:color="000000" w:fill="FFFFFF"/>
          </w:tcPr>
          <w:p w14:paraId="5A5AD4C5" w14:textId="77777777" w:rsidR="00B369ED" w:rsidRPr="00A912DD" w:rsidRDefault="00B369ED" w:rsidP="00B369ED"/>
        </w:tc>
      </w:tr>
      <w:tr w:rsidR="00B369ED" w:rsidRPr="00004506" w14:paraId="66D222B7"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1C5438D" w14:textId="77777777" w:rsidR="00B369ED" w:rsidRPr="009370FC" w:rsidRDefault="00B369ED" w:rsidP="00B369ED">
            <w:pPr>
              <w:jc w:val="center"/>
            </w:pPr>
            <w:r w:rsidRPr="009370FC">
              <w:t>8</w:t>
            </w:r>
          </w:p>
        </w:tc>
        <w:tc>
          <w:tcPr>
            <w:tcW w:w="2693" w:type="dxa"/>
            <w:tcBorders>
              <w:top w:val="nil"/>
              <w:left w:val="nil"/>
              <w:bottom w:val="single" w:sz="4" w:space="0" w:color="auto"/>
              <w:right w:val="single" w:sz="4" w:space="0" w:color="auto"/>
            </w:tcBorders>
            <w:shd w:val="clear" w:color="000000" w:fill="FFFFFF"/>
            <w:hideMark/>
          </w:tcPr>
          <w:p w14:paraId="37BD6ACA" w14:textId="77777777" w:rsidR="00B369ED" w:rsidRPr="009370FC" w:rsidRDefault="00B369ED" w:rsidP="00B369ED">
            <w:r w:rsidRPr="009370FC">
              <w:t>Shift Right Arithmetic</w:t>
            </w:r>
          </w:p>
        </w:tc>
        <w:tc>
          <w:tcPr>
            <w:tcW w:w="2694" w:type="dxa"/>
            <w:tcBorders>
              <w:top w:val="nil"/>
              <w:left w:val="nil"/>
              <w:bottom w:val="single" w:sz="4" w:space="0" w:color="auto"/>
              <w:right w:val="single" w:sz="4" w:space="0" w:color="auto"/>
            </w:tcBorders>
            <w:shd w:val="clear" w:color="000000" w:fill="FFFFFF"/>
            <w:hideMark/>
          </w:tcPr>
          <w:p w14:paraId="78B696E1" w14:textId="77777777" w:rsidR="00B369ED" w:rsidRPr="009370FC" w:rsidRDefault="00B369ED" w:rsidP="00B369ED">
            <w:r w:rsidRPr="009370FC">
              <w:t>sra $rd, $rt, shamt</w:t>
            </w:r>
          </w:p>
        </w:tc>
        <w:tc>
          <w:tcPr>
            <w:tcW w:w="2699" w:type="dxa"/>
            <w:vMerge/>
            <w:tcBorders>
              <w:left w:val="nil"/>
              <w:right w:val="single" w:sz="4" w:space="0" w:color="auto"/>
            </w:tcBorders>
            <w:shd w:val="clear" w:color="000000" w:fill="FFFFFF"/>
          </w:tcPr>
          <w:p w14:paraId="0FC72B3B" w14:textId="77777777" w:rsidR="00B369ED" w:rsidRPr="00A912DD" w:rsidRDefault="00B369ED" w:rsidP="00B369ED"/>
        </w:tc>
      </w:tr>
      <w:tr w:rsidR="00B369ED" w:rsidRPr="00004506" w14:paraId="63B8C6B1"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68AADBC" w14:textId="77777777" w:rsidR="00B369ED" w:rsidRPr="009370FC" w:rsidRDefault="00B369ED" w:rsidP="00B369ED">
            <w:pPr>
              <w:jc w:val="center"/>
            </w:pPr>
            <w:r w:rsidRPr="009370FC">
              <w:t>9</w:t>
            </w:r>
          </w:p>
        </w:tc>
        <w:tc>
          <w:tcPr>
            <w:tcW w:w="2693" w:type="dxa"/>
            <w:tcBorders>
              <w:top w:val="nil"/>
              <w:left w:val="nil"/>
              <w:bottom w:val="single" w:sz="4" w:space="0" w:color="auto"/>
              <w:right w:val="single" w:sz="4" w:space="0" w:color="auto"/>
            </w:tcBorders>
            <w:shd w:val="clear" w:color="000000" w:fill="FFFFFF"/>
            <w:hideMark/>
          </w:tcPr>
          <w:p w14:paraId="3137C450" w14:textId="77777777" w:rsidR="00B369ED" w:rsidRPr="009370FC" w:rsidRDefault="00B369ED" w:rsidP="00B369ED">
            <w:r w:rsidRPr="009370FC">
              <w:t>Shift Right Logical</w:t>
            </w:r>
          </w:p>
        </w:tc>
        <w:tc>
          <w:tcPr>
            <w:tcW w:w="2694" w:type="dxa"/>
            <w:tcBorders>
              <w:top w:val="nil"/>
              <w:left w:val="nil"/>
              <w:bottom w:val="single" w:sz="4" w:space="0" w:color="auto"/>
              <w:right w:val="single" w:sz="4" w:space="0" w:color="auto"/>
            </w:tcBorders>
            <w:shd w:val="clear" w:color="000000" w:fill="FFFFFF"/>
            <w:hideMark/>
          </w:tcPr>
          <w:p w14:paraId="437301AF" w14:textId="77777777" w:rsidR="00B369ED" w:rsidRPr="009370FC" w:rsidRDefault="00B369ED" w:rsidP="00B369ED">
            <w:r w:rsidRPr="009370FC">
              <w:t>srl $rd, $rt, shamt</w:t>
            </w:r>
          </w:p>
        </w:tc>
        <w:tc>
          <w:tcPr>
            <w:tcW w:w="2699" w:type="dxa"/>
            <w:vMerge/>
            <w:tcBorders>
              <w:left w:val="nil"/>
              <w:right w:val="single" w:sz="4" w:space="0" w:color="auto"/>
            </w:tcBorders>
            <w:shd w:val="clear" w:color="000000" w:fill="FFFFFF"/>
          </w:tcPr>
          <w:p w14:paraId="2E148180" w14:textId="77777777" w:rsidR="00B369ED" w:rsidRPr="00A912DD" w:rsidRDefault="00B369ED" w:rsidP="00B369ED"/>
        </w:tc>
      </w:tr>
      <w:tr w:rsidR="00B369ED" w:rsidRPr="00004506" w14:paraId="44B545D0"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42AB612C" w14:textId="77777777" w:rsidR="00B369ED" w:rsidRPr="009370FC" w:rsidRDefault="00B369ED" w:rsidP="00B369ED">
            <w:pPr>
              <w:jc w:val="center"/>
            </w:pPr>
            <w:r w:rsidRPr="009370FC">
              <w:t>10</w:t>
            </w:r>
          </w:p>
        </w:tc>
        <w:tc>
          <w:tcPr>
            <w:tcW w:w="2693" w:type="dxa"/>
            <w:tcBorders>
              <w:top w:val="nil"/>
              <w:left w:val="nil"/>
              <w:bottom w:val="single" w:sz="4" w:space="0" w:color="auto"/>
              <w:right w:val="single" w:sz="4" w:space="0" w:color="auto"/>
            </w:tcBorders>
            <w:shd w:val="clear" w:color="000000" w:fill="FFFFFF"/>
            <w:hideMark/>
          </w:tcPr>
          <w:p w14:paraId="43BBABE7" w14:textId="77777777" w:rsidR="00B369ED" w:rsidRPr="009370FC" w:rsidRDefault="00B369ED" w:rsidP="00B369ED">
            <w:r w:rsidRPr="009370FC">
              <w:t>Sub</w:t>
            </w:r>
          </w:p>
        </w:tc>
        <w:tc>
          <w:tcPr>
            <w:tcW w:w="2694" w:type="dxa"/>
            <w:tcBorders>
              <w:top w:val="nil"/>
              <w:left w:val="nil"/>
              <w:bottom w:val="single" w:sz="4" w:space="0" w:color="auto"/>
              <w:right w:val="single" w:sz="4" w:space="0" w:color="auto"/>
            </w:tcBorders>
            <w:shd w:val="clear" w:color="000000" w:fill="FFFFFF"/>
            <w:hideMark/>
          </w:tcPr>
          <w:p w14:paraId="11BE8B5F" w14:textId="77777777" w:rsidR="00B369ED" w:rsidRPr="009370FC" w:rsidRDefault="00B369ED" w:rsidP="00B369ED">
            <w:r w:rsidRPr="009370FC">
              <w:t>sub $rd, $rs, $rt</w:t>
            </w:r>
          </w:p>
        </w:tc>
        <w:tc>
          <w:tcPr>
            <w:tcW w:w="2699" w:type="dxa"/>
            <w:vMerge/>
            <w:tcBorders>
              <w:left w:val="nil"/>
              <w:right w:val="single" w:sz="4" w:space="0" w:color="auto"/>
            </w:tcBorders>
            <w:shd w:val="clear" w:color="000000" w:fill="FFFFFF"/>
          </w:tcPr>
          <w:p w14:paraId="55F575CE" w14:textId="77777777" w:rsidR="00B369ED" w:rsidRPr="00A912DD" w:rsidRDefault="00B369ED" w:rsidP="00B369ED"/>
        </w:tc>
      </w:tr>
      <w:tr w:rsidR="00B369ED" w:rsidRPr="00004506" w14:paraId="6F10270C"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9441E91" w14:textId="77777777" w:rsidR="00B369ED" w:rsidRPr="009370FC" w:rsidRDefault="00B369ED" w:rsidP="00B369ED">
            <w:pPr>
              <w:jc w:val="center"/>
            </w:pPr>
            <w:r w:rsidRPr="009370FC">
              <w:t>11</w:t>
            </w:r>
          </w:p>
        </w:tc>
        <w:tc>
          <w:tcPr>
            <w:tcW w:w="2693" w:type="dxa"/>
            <w:tcBorders>
              <w:top w:val="nil"/>
              <w:left w:val="nil"/>
              <w:bottom w:val="single" w:sz="4" w:space="0" w:color="auto"/>
              <w:right w:val="single" w:sz="4" w:space="0" w:color="auto"/>
            </w:tcBorders>
            <w:shd w:val="clear" w:color="000000" w:fill="FFFFFF"/>
            <w:hideMark/>
          </w:tcPr>
          <w:p w14:paraId="455590FE" w14:textId="77777777" w:rsidR="00B369ED" w:rsidRPr="009370FC" w:rsidRDefault="00B369ED" w:rsidP="00B369ED">
            <w:r w:rsidRPr="009370FC">
              <w:t>Or</w:t>
            </w:r>
          </w:p>
        </w:tc>
        <w:tc>
          <w:tcPr>
            <w:tcW w:w="2694" w:type="dxa"/>
            <w:tcBorders>
              <w:top w:val="nil"/>
              <w:left w:val="nil"/>
              <w:bottom w:val="single" w:sz="4" w:space="0" w:color="auto"/>
              <w:right w:val="single" w:sz="4" w:space="0" w:color="auto"/>
            </w:tcBorders>
            <w:shd w:val="clear" w:color="000000" w:fill="FFFFFF"/>
            <w:hideMark/>
          </w:tcPr>
          <w:p w14:paraId="7EA844E6" w14:textId="77777777" w:rsidR="00B369ED" w:rsidRPr="009370FC" w:rsidRDefault="00B369ED" w:rsidP="00B369ED">
            <w:r w:rsidRPr="009370FC">
              <w:t>or $rd, $rs, $rt</w:t>
            </w:r>
          </w:p>
        </w:tc>
        <w:tc>
          <w:tcPr>
            <w:tcW w:w="2699" w:type="dxa"/>
            <w:vMerge/>
            <w:tcBorders>
              <w:left w:val="nil"/>
              <w:right w:val="single" w:sz="4" w:space="0" w:color="auto"/>
            </w:tcBorders>
            <w:shd w:val="clear" w:color="000000" w:fill="FFFFFF"/>
          </w:tcPr>
          <w:p w14:paraId="18682996" w14:textId="77777777" w:rsidR="00B369ED" w:rsidRPr="00A912DD" w:rsidRDefault="00B369ED" w:rsidP="00B369ED"/>
        </w:tc>
      </w:tr>
      <w:tr w:rsidR="00B369ED" w:rsidRPr="00004506" w14:paraId="2B624FEE"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59B6E31B" w14:textId="77777777" w:rsidR="00B369ED" w:rsidRPr="009370FC" w:rsidRDefault="00B369ED" w:rsidP="00B369ED">
            <w:pPr>
              <w:jc w:val="center"/>
            </w:pPr>
            <w:r w:rsidRPr="009370FC">
              <w:t>12</w:t>
            </w:r>
          </w:p>
        </w:tc>
        <w:tc>
          <w:tcPr>
            <w:tcW w:w="2693" w:type="dxa"/>
            <w:tcBorders>
              <w:top w:val="nil"/>
              <w:left w:val="nil"/>
              <w:bottom w:val="single" w:sz="4" w:space="0" w:color="auto"/>
              <w:right w:val="single" w:sz="4" w:space="0" w:color="auto"/>
            </w:tcBorders>
            <w:shd w:val="clear" w:color="000000" w:fill="FFFFFF"/>
            <w:hideMark/>
          </w:tcPr>
          <w:p w14:paraId="58336470" w14:textId="77777777" w:rsidR="00B369ED" w:rsidRPr="009370FC" w:rsidRDefault="00B369ED" w:rsidP="00B369ED">
            <w:r w:rsidRPr="009370FC">
              <w:t>Or Immediate</w:t>
            </w:r>
          </w:p>
        </w:tc>
        <w:tc>
          <w:tcPr>
            <w:tcW w:w="2694" w:type="dxa"/>
            <w:tcBorders>
              <w:top w:val="nil"/>
              <w:left w:val="nil"/>
              <w:bottom w:val="single" w:sz="4" w:space="0" w:color="auto"/>
              <w:right w:val="single" w:sz="4" w:space="0" w:color="auto"/>
            </w:tcBorders>
            <w:shd w:val="clear" w:color="000000" w:fill="FFFFFF"/>
            <w:hideMark/>
          </w:tcPr>
          <w:p w14:paraId="46A11087" w14:textId="77777777" w:rsidR="00B369ED" w:rsidRPr="009370FC" w:rsidRDefault="00B369ED" w:rsidP="00B369ED">
            <w:r w:rsidRPr="009370FC">
              <w:t>ori $rt, $rs, immediate</w:t>
            </w:r>
          </w:p>
        </w:tc>
        <w:tc>
          <w:tcPr>
            <w:tcW w:w="2699" w:type="dxa"/>
            <w:vMerge/>
            <w:tcBorders>
              <w:left w:val="nil"/>
              <w:right w:val="single" w:sz="4" w:space="0" w:color="auto"/>
            </w:tcBorders>
            <w:shd w:val="clear" w:color="000000" w:fill="FFFFFF"/>
          </w:tcPr>
          <w:p w14:paraId="2C03DDD7" w14:textId="77777777" w:rsidR="00B369ED" w:rsidRPr="00A912DD" w:rsidRDefault="00B369ED" w:rsidP="00B369ED"/>
        </w:tc>
      </w:tr>
      <w:tr w:rsidR="00B369ED" w:rsidRPr="00004506" w14:paraId="4E8447BA"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5A13A98" w14:textId="77777777" w:rsidR="00B369ED" w:rsidRPr="009370FC" w:rsidRDefault="00B369ED" w:rsidP="00B369ED">
            <w:pPr>
              <w:jc w:val="center"/>
            </w:pPr>
            <w:r w:rsidRPr="009370FC">
              <w:t>13</w:t>
            </w:r>
          </w:p>
        </w:tc>
        <w:tc>
          <w:tcPr>
            <w:tcW w:w="2693" w:type="dxa"/>
            <w:tcBorders>
              <w:top w:val="nil"/>
              <w:left w:val="nil"/>
              <w:bottom w:val="single" w:sz="4" w:space="0" w:color="auto"/>
              <w:right w:val="single" w:sz="4" w:space="0" w:color="auto"/>
            </w:tcBorders>
            <w:shd w:val="clear" w:color="000000" w:fill="FFFFFF"/>
            <w:hideMark/>
          </w:tcPr>
          <w:p w14:paraId="4551D0F4" w14:textId="77777777" w:rsidR="00B369ED" w:rsidRPr="009370FC" w:rsidRDefault="00B369ED" w:rsidP="00B369ED">
            <w:r w:rsidRPr="009370FC">
              <w:t>Nor</w:t>
            </w:r>
          </w:p>
        </w:tc>
        <w:tc>
          <w:tcPr>
            <w:tcW w:w="2694" w:type="dxa"/>
            <w:tcBorders>
              <w:top w:val="nil"/>
              <w:left w:val="nil"/>
              <w:bottom w:val="single" w:sz="4" w:space="0" w:color="auto"/>
              <w:right w:val="single" w:sz="4" w:space="0" w:color="auto"/>
            </w:tcBorders>
            <w:shd w:val="clear" w:color="000000" w:fill="FFFFFF"/>
            <w:hideMark/>
          </w:tcPr>
          <w:p w14:paraId="6ECA04AB" w14:textId="77777777" w:rsidR="00B369ED" w:rsidRPr="009370FC" w:rsidRDefault="00B369ED" w:rsidP="00B369ED">
            <w:r w:rsidRPr="009370FC">
              <w:t>nor $rd, $rs, $rt</w:t>
            </w:r>
          </w:p>
        </w:tc>
        <w:tc>
          <w:tcPr>
            <w:tcW w:w="2699" w:type="dxa"/>
            <w:vMerge/>
            <w:tcBorders>
              <w:left w:val="nil"/>
              <w:right w:val="single" w:sz="4" w:space="0" w:color="auto"/>
            </w:tcBorders>
            <w:shd w:val="clear" w:color="000000" w:fill="FFFFFF"/>
          </w:tcPr>
          <w:p w14:paraId="572200C4" w14:textId="77777777" w:rsidR="00B369ED" w:rsidRPr="00A912DD" w:rsidRDefault="00B369ED" w:rsidP="00B369ED"/>
        </w:tc>
      </w:tr>
      <w:tr w:rsidR="00B369ED" w:rsidRPr="00004506" w14:paraId="266E11DA"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43C09352" w14:textId="77777777" w:rsidR="00B369ED" w:rsidRPr="009370FC" w:rsidRDefault="00B369ED" w:rsidP="00B369ED">
            <w:pPr>
              <w:jc w:val="center"/>
            </w:pPr>
            <w:r w:rsidRPr="009370FC">
              <w:t>14</w:t>
            </w:r>
          </w:p>
        </w:tc>
        <w:tc>
          <w:tcPr>
            <w:tcW w:w="2693" w:type="dxa"/>
            <w:tcBorders>
              <w:top w:val="nil"/>
              <w:left w:val="nil"/>
              <w:bottom w:val="single" w:sz="4" w:space="0" w:color="auto"/>
              <w:right w:val="single" w:sz="4" w:space="0" w:color="auto"/>
            </w:tcBorders>
            <w:shd w:val="clear" w:color="000000" w:fill="FFFFFF"/>
            <w:hideMark/>
          </w:tcPr>
          <w:p w14:paraId="4DE08814" w14:textId="77777777" w:rsidR="00B369ED" w:rsidRPr="009370FC" w:rsidRDefault="00B369ED" w:rsidP="00B369ED">
            <w:r w:rsidRPr="009370FC">
              <w:t>Load Word</w:t>
            </w:r>
          </w:p>
        </w:tc>
        <w:tc>
          <w:tcPr>
            <w:tcW w:w="2694" w:type="dxa"/>
            <w:tcBorders>
              <w:top w:val="nil"/>
              <w:left w:val="nil"/>
              <w:bottom w:val="single" w:sz="4" w:space="0" w:color="auto"/>
              <w:right w:val="single" w:sz="4" w:space="0" w:color="auto"/>
            </w:tcBorders>
            <w:shd w:val="clear" w:color="000000" w:fill="FFFFFF"/>
            <w:hideMark/>
          </w:tcPr>
          <w:p w14:paraId="39D1588F" w14:textId="77777777" w:rsidR="00B369ED" w:rsidRPr="009370FC" w:rsidRDefault="00B369ED" w:rsidP="00B369ED">
            <w:r w:rsidRPr="009370FC">
              <w:t>lw $rt, offset($rs)</w:t>
            </w:r>
          </w:p>
        </w:tc>
        <w:tc>
          <w:tcPr>
            <w:tcW w:w="2699" w:type="dxa"/>
            <w:vMerge/>
            <w:tcBorders>
              <w:left w:val="nil"/>
              <w:right w:val="single" w:sz="4" w:space="0" w:color="auto"/>
            </w:tcBorders>
            <w:shd w:val="clear" w:color="000000" w:fill="FFFFFF"/>
          </w:tcPr>
          <w:p w14:paraId="2F3F3201" w14:textId="77777777" w:rsidR="00B369ED" w:rsidRPr="00A912DD" w:rsidRDefault="00B369ED" w:rsidP="00B369ED"/>
        </w:tc>
      </w:tr>
      <w:tr w:rsidR="00B369ED" w:rsidRPr="00004506" w14:paraId="51DC468D"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7AFA897" w14:textId="77777777" w:rsidR="00B369ED" w:rsidRPr="009370FC" w:rsidRDefault="00B369ED" w:rsidP="00B369ED">
            <w:pPr>
              <w:jc w:val="center"/>
            </w:pPr>
            <w:r w:rsidRPr="009370FC">
              <w:t>15</w:t>
            </w:r>
          </w:p>
        </w:tc>
        <w:tc>
          <w:tcPr>
            <w:tcW w:w="2693" w:type="dxa"/>
            <w:tcBorders>
              <w:top w:val="nil"/>
              <w:left w:val="nil"/>
              <w:bottom w:val="single" w:sz="4" w:space="0" w:color="auto"/>
              <w:right w:val="single" w:sz="4" w:space="0" w:color="auto"/>
            </w:tcBorders>
            <w:shd w:val="clear" w:color="000000" w:fill="FFFFFF"/>
            <w:hideMark/>
          </w:tcPr>
          <w:p w14:paraId="58E3A53C" w14:textId="77777777" w:rsidR="00B369ED" w:rsidRPr="009370FC" w:rsidRDefault="00B369ED" w:rsidP="00B369ED">
            <w:r w:rsidRPr="009370FC">
              <w:t>Store Word</w:t>
            </w:r>
          </w:p>
        </w:tc>
        <w:tc>
          <w:tcPr>
            <w:tcW w:w="2694" w:type="dxa"/>
            <w:tcBorders>
              <w:top w:val="nil"/>
              <w:left w:val="nil"/>
              <w:bottom w:val="single" w:sz="4" w:space="0" w:color="auto"/>
              <w:right w:val="single" w:sz="4" w:space="0" w:color="auto"/>
            </w:tcBorders>
            <w:shd w:val="clear" w:color="000000" w:fill="FFFFFF"/>
            <w:hideMark/>
          </w:tcPr>
          <w:p w14:paraId="3046DCB8" w14:textId="77777777" w:rsidR="00B369ED" w:rsidRPr="009370FC" w:rsidRDefault="00B369ED" w:rsidP="00B369ED">
            <w:r w:rsidRPr="009370FC">
              <w:t>sw $rt, offset($rs)</w:t>
            </w:r>
          </w:p>
        </w:tc>
        <w:tc>
          <w:tcPr>
            <w:tcW w:w="2699" w:type="dxa"/>
            <w:vMerge/>
            <w:tcBorders>
              <w:left w:val="nil"/>
              <w:right w:val="single" w:sz="4" w:space="0" w:color="auto"/>
            </w:tcBorders>
            <w:shd w:val="clear" w:color="000000" w:fill="FFFFFF"/>
          </w:tcPr>
          <w:p w14:paraId="298E443B" w14:textId="77777777" w:rsidR="00B369ED" w:rsidRPr="00A912DD" w:rsidRDefault="00B369ED" w:rsidP="00B369ED"/>
        </w:tc>
      </w:tr>
      <w:tr w:rsidR="00B369ED" w:rsidRPr="00004506" w14:paraId="2891F72C" w14:textId="77777777" w:rsidTr="00B369ED">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A8B7521" w14:textId="77777777" w:rsidR="00B369ED" w:rsidRPr="009370FC" w:rsidRDefault="00B369ED" w:rsidP="00B369ED">
            <w:pPr>
              <w:jc w:val="center"/>
            </w:pPr>
            <w:r w:rsidRPr="009370FC">
              <w:t>16</w:t>
            </w:r>
          </w:p>
        </w:tc>
        <w:tc>
          <w:tcPr>
            <w:tcW w:w="2693" w:type="dxa"/>
            <w:tcBorders>
              <w:top w:val="nil"/>
              <w:left w:val="nil"/>
              <w:bottom w:val="single" w:sz="4" w:space="0" w:color="auto"/>
              <w:right w:val="single" w:sz="4" w:space="0" w:color="auto"/>
            </w:tcBorders>
            <w:shd w:val="clear" w:color="000000" w:fill="FFFFFF"/>
            <w:hideMark/>
          </w:tcPr>
          <w:p w14:paraId="231927AA" w14:textId="77777777" w:rsidR="00B369ED" w:rsidRPr="009370FC" w:rsidRDefault="00B369ED" w:rsidP="00B369ED">
            <w:r w:rsidRPr="009370FC">
              <w:t>Branch on Equal</w:t>
            </w:r>
          </w:p>
        </w:tc>
        <w:tc>
          <w:tcPr>
            <w:tcW w:w="2694" w:type="dxa"/>
            <w:tcBorders>
              <w:top w:val="nil"/>
              <w:left w:val="nil"/>
              <w:bottom w:val="single" w:sz="4" w:space="0" w:color="auto"/>
              <w:right w:val="single" w:sz="4" w:space="0" w:color="auto"/>
            </w:tcBorders>
            <w:shd w:val="clear" w:color="000000" w:fill="FFFFFF"/>
            <w:hideMark/>
          </w:tcPr>
          <w:p w14:paraId="171372D6" w14:textId="77777777" w:rsidR="00B369ED" w:rsidRPr="009370FC" w:rsidRDefault="00B369ED" w:rsidP="00B369ED">
            <w:r w:rsidRPr="009370FC">
              <w:t>beq $rs, $rt, label</w:t>
            </w:r>
          </w:p>
        </w:tc>
        <w:tc>
          <w:tcPr>
            <w:tcW w:w="2699" w:type="dxa"/>
            <w:vMerge/>
            <w:tcBorders>
              <w:left w:val="nil"/>
              <w:right w:val="single" w:sz="4" w:space="0" w:color="auto"/>
            </w:tcBorders>
            <w:shd w:val="clear" w:color="000000" w:fill="FFFFFF"/>
          </w:tcPr>
          <w:p w14:paraId="6029398E" w14:textId="77777777" w:rsidR="00B369ED" w:rsidRPr="00A912DD" w:rsidRDefault="00B369ED" w:rsidP="00B369ED"/>
        </w:tc>
      </w:tr>
      <w:tr w:rsidR="00B369ED" w:rsidRPr="00004506" w14:paraId="0AF03254" w14:textId="77777777" w:rsidTr="002B392E">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2C40CC2" w14:textId="77777777" w:rsidR="00B369ED" w:rsidRPr="009370FC" w:rsidRDefault="00B369ED" w:rsidP="00B369ED">
            <w:pPr>
              <w:jc w:val="center"/>
            </w:pPr>
            <w:r w:rsidRPr="009370FC">
              <w:t>17</w:t>
            </w:r>
          </w:p>
        </w:tc>
        <w:tc>
          <w:tcPr>
            <w:tcW w:w="2693" w:type="dxa"/>
            <w:tcBorders>
              <w:top w:val="nil"/>
              <w:left w:val="nil"/>
              <w:bottom w:val="single" w:sz="4" w:space="0" w:color="auto"/>
              <w:right w:val="single" w:sz="4" w:space="0" w:color="auto"/>
            </w:tcBorders>
            <w:shd w:val="clear" w:color="000000" w:fill="FFFFFF"/>
            <w:hideMark/>
          </w:tcPr>
          <w:p w14:paraId="362A23AD" w14:textId="77777777" w:rsidR="00B369ED" w:rsidRPr="009370FC" w:rsidRDefault="00B369ED" w:rsidP="00B369ED">
            <w:r w:rsidRPr="009370FC">
              <w:t>Branch on Not Equal</w:t>
            </w:r>
          </w:p>
        </w:tc>
        <w:tc>
          <w:tcPr>
            <w:tcW w:w="2694" w:type="dxa"/>
            <w:tcBorders>
              <w:top w:val="nil"/>
              <w:left w:val="nil"/>
              <w:bottom w:val="single" w:sz="4" w:space="0" w:color="auto"/>
              <w:right w:val="single" w:sz="4" w:space="0" w:color="auto"/>
            </w:tcBorders>
            <w:shd w:val="clear" w:color="000000" w:fill="FFFFFF"/>
            <w:hideMark/>
          </w:tcPr>
          <w:p w14:paraId="09A77C58" w14:textId="77777777" w:rsidR="00B369ED" w:rsidRPr="009370FC" w:rsidRDefault="00B369ED" w:rsidP="00B369ED">
            <w:r w:rsidRPr="009370FC">
              <w:t>bne $rs, $rt, label</w:t>
            </w:r>
          </w:p>
        </w:tc>
        <w:tc>
          <w:tcPr>
            <w:tcW w:w="2699" w:type="dxa"/>
            <w:vMerge/>
            <w:tcBorders>
              <w:left w:val="nil"/>
              <w:bottom w:val="single" w:sz="4" w:space="0" w:color="auto"/>
              <w:right w:val="single" w:sz="4" w:space="0" w:color="auto"/>
            </w:tcBorders>
            <w:shd w:val="clear" w:color="000000" w:fill="FFFFFF"/>
          </w:tcPr>
          <w:p w14:paraId="7959F3F0" w14:textId="77777777" w:rsidR="00B369ED" w:rsidRPr="00A912DD" w:rsidRDefault="00B369ED" w:rsidP="00B369ED"/>
        </w:tc>
      </w:tr>
    </w:tbl>
    <w:p w14:paraId="70040D32" w14:textId="65683F36" w:rsidR="00550644" w:rsidRDefault="00550644" w:rsidP="00550644">
      <w:pPr>
        <w:pStyle w:val="aff1"/>
        <w:keepNext/>
        <w:spacing w:beforeLines="0" w:before="91" w:afterLines="0" w:after="91"/>
        <w:rPr>
          <w:noProof/>
        </w:rPr>
      </w:pPr>
      <w:r>
        <w:rPr>
          <w:rFonts w:hint="eastAsia"/>
        </w:rPr>
        <w:lastRenderedPageBreak/>
        <w:t>表 3</w:t>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w:t>
      </w:r>
      <w:r>
        <w:rPr>
          <w:rFonts w:hint="eastAsia"/>
          <w:noProof/>
        </w:rPr>
        <w:t>基础指令集</w:t>
      </w:r>
    </w:p>
    <w:tbl>
      <w:tblPr>
        <w:tblW w:w="8653" w:type="dxa"/>
        <w:jc w:val="center"/>
        <w:tblLook w:val="04A0" w:firstRow="1" w:lastRow="0" w:firstColumn="1" w:lastColumn="0" w:noHBand="0" w:noVBand="1"/>
      </w:tblPr>
      <w:tblGrid>
        <w:gridCol w:w="567"/>
        <w:gridCol w:w="2693"/>
        <w:gridCol w:w="2694"/>
        <w:gridCol w:w="2699"/>
      </w:tblGrid>
      <w:tr w:rsidR="002B392E" w:rsidRPr="00052FED" w14:paraId="0518BD5F" w14:textId="77777777" w:rsidTr="002B392E">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000000" w:fill="FFFFFF"/>
            <w:hideMark/>
          </w:tcPr>
          <w:p w14:paraId="070985BB" w14:textId="77777777" w:rsidR="002B392E" w:rsidRPr="002B392E" w:rsidRDefault="002B392E" w:rsidP="002B392E">
            <w:pPr>
              <w:widowControl/>
              <w:jc w:val="center"/>
            </w:pPr>
            <w:r w:rsidRPr="002B392E">
              <w:t>#</w:t>
            </w:r>
          </w:p>
        </w:tc>
        <w:tc>
          <w:tcPr>
            <w:tcW w:w="2693" w:type="dxa"/>
            <w:tcBorders>
              <w:top w:val="single" w:sz="4" w:space="0" w:color="auto"/>
              <w:left w:val="nil"/>
              <w:bottom w:val="single" w:sz="4" w:space="0" w:color="auto"/>
              <w:right w:val="single" w:sz="4" w:space="0" w:color="auto"/>
            </w:tcBorders>
            <w:shd w:val="clear" w:color="000000" w:fill="FFFFFF"/>
          </w:tcPr>
          <w:p w14:paraId="135C1859" w14:textId="77777777" w:rsidR="002B392E" w:rsidRPr="002B392E" w:rsidRDefault="002B392E" w:rsidP="002B392E">
            <w:r w:rsidRPr="002B392E">
              <w:rPr>
                <w:rFonts w:hint="eastAsia"/>
              </w:rPr>
              <w:t>指令</w:t>
            </w:r>
          </w:p>
        </w:tc>
        <w:tc>
          <w:tcPr>
            <w:tcW w:w="2694" w:type="dxa"/>
            <w:tcBorders>
              <w:top w:val="single" w:sz="4" w:space="0" w:color="auto"/>
              <w:left w:val="nil"/>
              <w:bottom w:val="single" w:sz="4" w:space="0" w:color="auto"/>
              <w:right w:val="single" w:sz="4" w:space="0" w:color="auto"/>
            </w:tcBorders>
            <w:shd w:val="clear" w:color="000000" w:fill="FFFFFF"/>
          </w:tcPr>
          <w:p w14:paraId="4F1ED7C3" w14:textId="77777777" w:rsidR="002B392E" w:rsidRPr="002B392E" w:rsidRDefault="002B392E" w:rsidP="007E4739">
            <w:r w:rsidRPr="002B392E">
              <w:rPr>
                <w:rFonts w:hint="eastAsia"/>
              </w:rPr>
              <w:t>格式</w:t>
            </w:r>
          </w:p>
        </w:tc>
        <w:tc>
          <w:tcPr>
            <w:tcW w:w="2699" w:type="dxa"/>
            <w:vMerge w:val="restart"/>
            <w:tcBorders>
              <w:top w:val="single" w:sz="4" w:space="0" w:color="auto"/>
              <w:left w:val="nil"/>
              <w:bottom w:val="single" w:sz="4" w:space="0" w:color="auto"/>
              <w:right w:val="single" w:sz="4" w:space="0" w:color="auto"/>
            </w:tcBorders>
            <w:shd w:val="clear" w:color="000000" w:fill="FFFFFF"/>
          </w:tcPr>
          <w:p w14:paraId="6D482DFA" w14:textId="77777777" w:rsidR="002B392E" w:rsidRPr="002B392E" w:rsidRDefault="002B392E" w:rsidP="007E4739">
            <w:r w:rsidRPr="002B392E">
              <w:rPr>
                <w:rFonts w:hint="eastAsia"/>
              </w:rPr>
              <w:t>备注</w:t>
            </w:r>
          </w:p>
        </w:tc>
      </w:tr>
      <w:tr w:rsidR="00550644" w:rsidRPr="00A912DD" w14:paraId="550B19F4" w14:textId="77777777" w:rsidTr="002B392E">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000000" w:fill="FFFFFF"/>
            <w:hideMark/>
          </w:tcPr>
          <w:p w14:paraId="485580F2" w14:textId="77777777" w:rsidR="00550644" w:rsidRPr="009370FC" w:rsidRDefault="00550644" w:rsidP="007E4739">
            <w:pPr>
              <w:jc w:val="center"/>
            </w:pPr>
            <w:r w:rsidRPr="009370FC">
              <w:t>18</w:t>
            </w:r>
          </w:p>
        </w:tc>
        <w:tc>
          <w:tcPr>
            <w:tcW w:w="2693" w:type="dxa"/>
            <w:tcBorders>
              <w:top w:val="single" w:sz="4" w:space="0" w:color="auto"/>
              <w:left w:val="nil"/>
              <w:bottom w:val="single" w:sz="4" w:space="0" w:color="auto"/>
              <w:right w:val="single" w:sz="4" w:space="0" w:color="auto"/>
            </w:tcBorders>
            <w:shd w:val="clear" w:color="000000" w:fill="FFFFFF"/>
          </w:tcPr>
          <w:p w14:paraId="13409284" w14:textId="77777777" w:rsidR="00550644" w:rsidRPr="009370FC" w:rsidRDefault="00550644" w:rsidP="007E4739">
            <w:r w:rsidRPr="009370FC">
              <w:t>Set Less Than</w:t>
            </w:r>
          </w:p>
        </w:tc>
        <w:tc>
          <w:tcPr>
            <w:tcW w:w="2694" w:type="dxa"/>
            <w:tcBorders>
              <w:top w:val="single" w:sz="4" w:space="0" w:color="auto"/>
              <w:left w:val="nil"/>
              <w:bottom w:val="single" w:sz="4" w:space="0" w:color="auto"/>
              <w:right w:val="single" w:sz="4" w:space="0" w:color="auto"/>
            </w:tcBorders>
            <w:shd w:val="clear" w:color="000000" w:fill="FFFFFF"/>
          </w:tcPr>
          <w:p w14:paraId="2F419A2F" w14:textId="77777777" w:rsidR="00550644" w:rsidRPr="009370FC" w:rsidRDefault="00550644" w:rsidP="007E4739">
            <w:r w:rsidRPr="009370FC">
              <w:t>slt $rd, $rs, $rt</w:t>
            </w:r>
          </w:p>
        </w:tc>
        <w:tc>
          <w:tcPr>
            <w:tcW w:w="2699" w:type="dxa"/>
            <w:vMerge w:val="restart"/>
            <w:tcBorders>
              <w:top w:val="single" w:sz="4" w:space="0" w:color="auto"/>
              <w:left w:val="nil"/>
              <w:right w:val="single" w:sz="4" w:space="0" w:color="auto"/>
            </w:tcBorders>
            <w:shd w:val="clear" w:color="000000" w:fill="FFFFFF"/>
          </w:tcPr>
          <w:p w14:paraId="02C4DAD0" w14:textId="77777777" w:rsidR="00550644" w:rsidRPr="00A912DD" w:rsidRDefault="00550644" w:rsidP="007E4739"/>
        </w:tc>
      </w:tr>
      <w:tr w:rsidR="00550644" w:rsidRPr="00A912DD" w14:paraId="73FD1B1E" w14:textId="77777777" w:rsidTr="007E4739">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5EF8EEB" w14:textId="77777777" w:rsidR="00550644" w:rsidRPr="009370FC" w:rsidRDefault="00550644" w:rsidP="007E4739">
            <w:pPr>
              <w:jc w:val="center"/>
            </w:pPr>
            <w:r w:rsidRPr="009370FC">
              <w:t>19</w:t>
            </w:r>
          </w:p>
        </w:tc>
        <w:tc>
          <w:tcPr>
            <w:tcW w:w="2693" w:type="dxa"/>
            <w:tcBorders>
              <w:top w:val="nil"/>
              <w:left w:val="nil"/>
              <w:bottom w:val="single" w:sz="4" w:space="0" w:color="auto"/>
              <w:right w:val="single" w:sz="4" w:space="0" w:color="auto"/>
            </w:tcBorders>
            <w:shd w:val="clear" w:color="000000" w:fill="FFFFFF"/>
          </w:tcPr>
          <w:p w14:paraId="724A9FB7" w14:textId="77777777" w:rsidR="00550644" w:rsidRPr="009370FC" w:rsidRDefault="00550644" w:rsidP="007E4739">
            <w:r w:rsidRPr="009370FC">
              <w:t>Set Less Than Immediate</w:t>
            </w:r>
          </w:p>
        </w:tc>
        <w:tc>
          <w:tcPr>
            <w:tcW w:w="2694" w:type="dxa"/>
            <w:tcBorders>
              <w:top w:val="nil"/>
              <w:left w:val="nil"/>
              <w:bottom w:val="single" w:sz="4" w:space="0" w:color="auto"/>
              <w:right w:val="single" w:sz="4" w:space="0" w:color="auto"/>
            </w:tcBorders>
            <w:shd w:val="clear" w:color="000000" w:fill="FFFFFF"/>
          </w:tcPr>
          <w:p w14:paraId="33DE2139" w14:textId="77777777" w:rsidR="00550644" w:rsidRPr="009370FC" w:rsidRDefault="00550644" w:rsidP="007E4739">
            <w:r w:rsidRPr="009370FC">
              <w:t>slti $rt, $rs, immediate</w:t>
            </w:r>
          </w:p>
        </w:tc>
        <w:tc>
          <w:tcPr>
            <w:tcW w:w="2699" w:type="dxa"/>
            <w:vMerge/>
            <w:tcBorders>
              <w:left w:val="nil"/>
              <w:right w:val="single" w:sz="4" w:space="0" w:color="auto"/>
            </w:tcBorders>
            <w:shd w:val="clear" w:color="000000" w:fill="FFFFFF"/>
          </w:tcPr>
          <w:p w14:paraId="6BAD575A" w14:textId="77777777" w:rsidR="00550644" w:rsidRPr="00A912DD" w:rsidRDefault="00550644" w:rsidP="007E4739"/>
        </w:tc>
      </w:tr>
      <w:tr w:rsidR="00550644" w:rsidRPr="00A912DD" w14:paraId="7A4738D9" w14:textId="77777777" w:rsidTr="007E4739">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50063ED1" w14:textId="77777777" w:rsidR="00550644" w:rsidRPr="009370FC" w:rsidRDefault="00550644" w:rsidP="007E4739">
            <w:pPr>
              <w:jc w:val="center"/>
            </w:pPr>
            <w:r w:rsidRPr="009370FC">
              <w:t>20</w:t>
            </w:r>
          </w:p>
        </w:tc>
        <w:tc>
          <w:tcPr>
            <w:tcW w:w="2693" w:type="dxa"/>
            <w:tcBorders>
              <w:top w:val="nil"/>
              <w:left w:val="nil"/>
              <w:bottom w:val="single" w:sz="4" w:space="0" w:color="auto"/>
              <w:right w:val="single" w:sz="4" w:space="0" w:color="auto"/>
            </w:tcBorders>
            <w:shd w:val="clear" w:color="000000" w:fill="FFFFFF"/>
          </w:tcPr>
          <w:p w14:paraId="1AA4A794" w14:textId="77777777" w:rsidR="00550644" w:rsidRPr="009370FC" w:rsidRDefault="00550644" w:rsidP="007E4739">
            <w:r w:rsidRPr="009370FC">
              <w:t>Set Less Than Unsigned</w:t>
            </w:r>
          </w:p>
        </w:tc>
        <w:tc>
          <w:tcPr>
            <w:tcW w:w="2694" w:type="dxa"/>
            <w:tcBorders>
              <w:top w:val="nil"/>
              <w:left w:val="nil"/>
              <w:bottom w:val="single" w:sz="4" w:space="0" w:color="auto"/>
              <w:right w:val="single" w:sz="4" w:space="0" w:color="auto"/>
            </w:tcBorders>
            <w:shd w:val="clear" w:color="000000" w:fill="FFFFFF"/>
          </w:tcPr>
          <w:p w14:paraId="39BD8F77" w14:textId="77777777" w:rsidR="00550644" w:rsidRPr="009370FC" w:rsidRDefault="00550644" w:rsidP="007E4739">
            <w:r w:rsidRPr="009370FC">
              <w:t>sltu $rd, $rs, $rt</w:t>
            </w:r>
          </w:p>
        </w:tc>
        <w:tc>
          <w:tcPr>
            <w:tcW w:w="2699" w:type="dxa"/>
            <w:vMerge/>
            <w:tcBorders>
              <w:left w:val="nil"/>
              <w:right w:val="single" w:sz="4" w:space="0" w:color="auto"/>
            </w:tcBorders>
            <w:shd w:val="clear" w:color="000000" w:fill="FFFFFF"/>
          </w:tcPr>
          <w:p w14:paraId="383592A3" w14:textId="77777777" w:rsidR="00550644" w:rsidRPr="00A912DD" w:rsidRDefault="00550644" w:rsidP="007E4739"/>
        </w:tc>
      </w:tr>
      <w:tr w:rsidR="00550644" w:rsidRPr="00A912DD" w14:paraId="40B22C63" w14:textId="77777777" w:rsidTr="007E4739">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95CE188" w14:textId="77777777" w:rsidR="00550644" w:rsidRPr="009370FC" w:rsidRDefault="00550644" w:rsidP="007E4739">
            <w:pPr>
              <w:jc w:val="center"/>
            </w:pPr>
            <w:r w:rsidRPr="009370FC">
              <w:t>21</w:t>
            </w:r>
          </w:p>
        </w:tc>
        <w:tc>
          <w:tcPr>
            <w:tcW w:w="2693" w:type="dxa"/>
            <w:tcBorders>
              <w:top w:val="nil"/>
              <w:left w:val="nil"/>
              <w:bottom w:val="single" w:sz="4" w:space="0" w:color="auto"/>
              <w:right w:val="single" w:sz="4" w:space="0" w:color="auto"/>
            </w:tcBorders>
            <w:shd w:val="clear" w:color="000000" w:fill="FFFFFF"/>
          </w:tcPr>
          <w:p w14:paraId="1B44EC42" w14:textId="77777777" w:rsidR="00550644" w:rsidRPr="009370FC" w:rsidRDefault="00550644" w:rsidP="007E4739">
            <w:r w:rsidRPr="009370FC">
              <w:t>Jump</w:t>
            </w:r>
          </w:p>
        </w:tc>
        <w:tc>
          <w:tcPr>
            <w:tcW w:w="2694" w:type="dxa"/>
            <w:tcBorders>
              <w:top w:val="nil"/>
              <w:left w:val="nil"/>
              <w:bottom w:val="single" w:sz="4" w:space="0" w:color="auto"/>
              <w:right w:val="single" w:sz="4" w:space="0" w:color="auto"/>
            </w:tcBorders>
            <w:shd w:val="clear" w:color="000000" w:fill="FFFFFF"/>
          </w:tcPr>
          <w:p w14:paraId="3E286F40" w14:textId="77777777" w:rsidR="00550644" w:rsidRPr="009370FC" w:rsidRDefault="00550644" w:rsidP="007E4739">
            <w:r w:rsidRPr="009370FC">
              <w:t>j label</w:t>
            </w:r>
          </w:p>
        </w:tc>
        <w:tc>
          <w:tcPr>
            <w:tcW w:w="2699" w:type="dxa"/>
            <w:vMerge/>
            <w:tcBorders>
              <w:left w:val="nil"/>
              <w:right w:val="single" w:sz="4" w:space="0" w:color="auto"/>
            </w:tcBorders>
            <w:shd w:val="clear" w:color="000000" w:fill="FFFFFF"/>
          </w:tcPr>
          <w:p w14:paraId="3040CAD5" w14:textId="77777777" w:rsidR="00550644" w:rsidRPr="00A912DD" w:rsidRDefault="00550644" w:rsidP="007E4739"/>
        </w:tc>
      </w:tr>
      <w:tr w:rsidR="00550644" w:rsidRPr="00A912DD" w14:paraId="7AB76C64" w14:textId="77777777" w:rsidTr="007E4739">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E5DB818" w14:textId="77777777" w:rsidR="00550644" w:rsidRPr="009370FC" w:rsidRDefault="00550644" w:rsidP="007E4739">
            <w:pPr>
              <w:jc w:val="center"/>
            </w:pPr>
            <w:r w:rsidRPr="009370FC">
              <w:t>22</w:t>
            </w:r>
          </w:p>
        </w:tc>
        <w:tc>
          <w:tcPr>
            <w:tcW w:w="2693" w:type="dxa"/>
            <w:tcBorders>
              <w:top w:val="nil"/>
              <w:left w:val="nil"/>
              <w:bottom w:val="single" w:sz="4" w:space="0" w:color="auto"/>
              <w:right w:val="single" w:sz="4" w:space="0" w:color="auto"/>
            </w:tcBorders>
            <w:shd w:val="clear" w:color="000000" w:fill="FFFFFF"/>
          </w:tcPr>
          <w:p w14:paraId="3C6C3A4D" w14:textId="77777777" w:rsidR="00550644" w:rsidRPr="009370FC" w:rsidRDefault="00550644" w:rsidP="007E4739">
            <w:r w:rsidRPr="009370FC">
              <w:t>Jump and Link</w:t>
            </w:r>
          </w:p>
        </w:tc>
        <w:tc>
          <w:tcPr>
            <w:tcW w:w="2694" w:type="dxa"/>
            <w:tcBorders>
              <w:top w:val="nil"/>
              <w:left w:val="nil"/>
              <w:bottom w:val="single" w:sz="4" w:space="0" w:color="auto"/>
              <w:right w:val="single" w:sz="4" w:space="0" w:color="auto"/>
            </w:tcBorders>
            <w:shd w:val="clear" w:color="000000" w:fill="FFFFFF"/>
          </w:tcPr>
          <w:p w14:paraId="1F055DB0" w14:textId="77777777" w:rsidR="00550644" w:rsidRPr="009370FC" w:rsidRDefault="00550644" w:rsidP="007E4739">
            <w:r w:rsidRPr="009370FC">
              <w:t>jal label</w:t>
            </w:r>
          </w:p>
        </w:tc>
        <w:tc>
          <w:tcPr>
            <w:tcW w:w="2699" w:type="dxa"/>
            <w:vMerge/>
            <w:tcBorders>
              <w:left w:val="nil"/>
              <w:right w:val="single" w:sz="4" w:space="0" w:color="auto"/>
            </w:tcBorders>
            <w:shd w:val="clear" w:color="000000" w:fill="FFFFFF"/>
          </w:tcPr>
          <w:p w14:paraId="2BE7E7E1" w14:textId="77777777" w:rsidR="00550644" w:rsidRPr="00A912DD" w:rsidRDefault="00550644" w:rsidP="007E4739"/>
        </w:tc>
      </w:tr>
      <w:tr w:rsidR="00550644" w:rsidRPr="00A912DD" w14:paraId="69A4E660" w14:textId="77777777" w:rsidTr="002B392E">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9C6275F" w14:textId="77777777" w:rsidR="00550644" w:rsidRPr="009370FC" w:rsidRDefault="00550644" w:rsidP="007E4739">
            <w:pPr>
              <w:jc w:val="center"/>
            </w:pPr>
            <w:r w:rsidRPr="009370FC">
              <w:t>23</w:t>
            </w:r>
          </w:p>
        </w:tc>
        <w:tc>
          <w:tcPr>
            <w:tcW w:w="2693" w:type="dxa"/>
            <w:tcBorders>
              <w:top w:val="nil"/>
              <w:left w:val="nil"/>
              <w:bottom w:val="single" w:sz="4" w:space="0" w:color="auto"/>
              <w:right w:val="single" w:sz="4" w:space="0" w:color="auto"/>
            </w:tcBorders>
            <w:shd w:val="clear" w:color="000000" w:fill="FFFFFF"/>
          </w:tcPr>
          <w:p w14:paraId="71E148D7" w14:textId="77777777" w:rsidR="00550644" w:rsidRPr="009370FC" w:rsidRDefault="00550644" w:rsidP="007E4739">
            <w:r w:rsidRPr="009370FC">
              <w:t>Jump Register</w:t>
            </w:r>
          </w:p>
        </w:tc>
        <w:tc>
          <w:tcPr>
            <w:tcW w:w="2694" w:type="dxa"/>
            <w:tcBorders>
              <w:top w:val="nil"/>
              <w:left w:val="nil"/>
              <w:bottom w:val="single" w:sz="4" w:space="0" w:color="auto"/>
              <w:right w:val="single" w:sz="4" w:space="0" w:color="auto"/>
            </w:tcBorders>
            <w:shd w:val="clear" w:color="000000" w:fill="FFFFFF"/>
          </w:tcPr>
          <w:p w14:paraId="6AB45E6F" w14:textId="77777777" w:rsidR="00550644" w:rsidRDefault="00550644" w:rsidP="007E4739">
            <w:r w:rsidRPr="009370FC">
              <w:t>jr $rs</w:t>
            </w:r>
          </w:p>
        </w:tc>
        <w:tc>
          <w:tcPr>
            <w:tcW w:w="2699" w:type="dxa"/>
            <w:vMerge/>
            <w:tcBorders>
              <w:left w:val="nil"/>
              <w:bottom w:val="single" w:sz="4" w:space="0" w:color="auto"/>
              <w:right w:val="single" w:sz="4" w:space="0" w:color="auto"/>
            </w:tcBorders>
            <w:shd w:val="clear" w:color="000000" w:fill="FFFFFF"/>
          </w:tcPr>
          <w:p w14:paraId="2497ABC2" w14:textId="77777777" w:rsidR="00550644" w:rsidRPr="00A912DD" w:rsidRDefault="00550644" w:rsidP="007E4739"/>
        </w:tc>
      </w:tr>
      <w:tr w:rsidR="00550644" w14:paraId="36620CB9" w14:textId="77777777" w:rsidTr="002B392E">
        <w:trPr>
          <w:trHeight w:val="527"/>
          <w:jc w:val="center"/>
        </w:trPr>
        <w:tc>
          <w:tcPr>
            <w:tcW w:w="567" w:type="dxa"/>
            <w:tcBorders>
              <w:top w:val="single" w:sz="4" w:space="0" w:color="auto"/>
              <w:left w:val="single" w:sz="4" w:space="0" w:color="auto"/>
              <w:bottom w:val="single" w:sz="4" w:space="0" w:color="auto"/>
              <w:right w:val="single" w:sz="4" w:space="0" w:color="auto"/>
            </w:tcBorders>
            <w:shd w:val="clear" w:color="000000" w:fill="FFFFFF"/>
            <w:hideMark/>
          </w:tcPr>
          <w:p w14:paraId="7626D3DA" w14:textId="77777777" w:rsidR="00550644" w:rsidRPr="00A912DD" w:rsidRDefault="00550644" w:rsidP="007E4739">
            <w:pPr>
              <w:jc w:val="center"/>
            </w:pPr>
            <w:r>
              <w:rPr>
                <w:rFonts w:hint="eastAsia"/>
              </w:rPr>
              <w:t>2</w:t>
            </w:r>
            <w:r>
              <w:t>4</w:t>
            </w:r>
          </w:p>
        </w:tc>
        <w:tc>
          <w:tcPr>
            <w:tcW w:w="2693" w:type="dxa"/>
            <w:tcBorders>
              <w:top w:val="single" w:sz="4" w:space="0" w:color="auto"/>
              <w:left w:val="nil"/>
              <w:bottom w:val="single" w:sz="4" w:space="0" w:color="auto"/>
              <w:right w:val="single" w:sz="4" w:space="0" w:color="auto"/>
            </w:tcBorders>
            <w:shd w:val="clear" w:color="000000" w:fill="FFFFFF"/>
            <w:hideMark/>
          </w:tcPr>
          <w:p w14:paraId="4A9A5060" w14:textId="77777777" w:rsidR="00550644" w:rsidRPr="00A912DD" w:rsidRDefault="00550644" w:rsidP="007E4739">
            <w:r>
              <w:rPr>
                <w:rFonts w:hint="eastAsia"/>
              </w:rPr>
              <w:t>s</w:t>
            </w:r>
            <w:r w:rsidRPr="00A912DD">
              <w:rPr>
                <w:rFonts w:hint="eastAsia"/>
              </w:rPr>
              <w:t>yscall</w:t>
            </w:r>
            <w:r w:rsidRPr="00A912DD">
              <w:rPr>
                <w:rFonts w:hint="eastAsia"/>
              </w:rPr>
              <w:t>（</w:t>
            </w:r>
            <w:r w:rsidRPr="00A912DD">
              <w:rPr>
                <w:rFonts w:hint="eastAsia"/>
              </w:rPr>
              <w:t>display or exit</w:t>
            </w:r>
            <w:r w:rsidRPr="00A912DD">
              <w:rPr>
                <w:rFonts w:hint="eastAsia"/>
              </w:rPr>
              <w:t>）</w:t>
            </w:r>
          </w:p>
        </w:tc>
        <w:tc>
          <w:tcPr>
            <w:tcW w:w="2694" w:type="dxa"/>
            <w:tcBorders>
              <w:top w:val="single" w:sz="4" w:space="0" w:color="auto"/>
              <w:left w:val="nil"/>
              <w:bottom w:val="single" w:sz="4" w:space="0" w:color="auto"/>
              <w:right w:val="single" w:sz="4" w:space="0" w:color="auto"/>
            </w:tcBorders>
            <w:shd w:val="clear" w:color="000000" w:fill="FFFFFF"/>
            <w:hideMark/>
          </w:tcPr>
          <w:p w14:paraId="1D0A4839" w14:textId="77777777" w:rsidR="00550644" w:rsidRDefault="00550644" w:rsidP="007E4739">
            <w:r w:rsidRPr="00A912DD">
              <w:rPr>
                <w:rFonts w:hint="eastAsia"/>
              </w:rPr>
              <w:t>syscall</w:t>
            </w:r>
          </w:p>
        </w:tc>
        <w:tc>
          <w:tcPr>
            <w:tcW w:w="2699" w:type="dxa"/>
            <w:tcBorders>
              <w:top w:val="single" w:sz="4" w:space="0" w:color="auto"/>
              <w:left w:val="nil"/>
              <w:bottom w:val="single" w:sz="4" w:space="0" w:color="auto"/>
              <w:right w:val="single" w:sz="4" w:space="0" w:color="auto"/>
            </w:tcBorders>
            <w:shd w:val="clear" w:color="000000" w:fill="FFFFFF"/>
          </w:tcPr>
          <w:p w14:paraId="2E8161EA" w14:textId="77777777" w:rsidR="00550644" w:rsidRDefault="00550644" w:rsidP="007E4739">
            <w:r>
              <w:t xml:space="preserve">If $v0==10 </w:t>
            </w:r>
          </w:p>
          <w:p w14:paraId="3496121E" w14:textId="77777777" w:rsidR="00550644" w:rsidRDefault="00550644" w:rsidP="007E4739">
            <w:pPr>
              <w:ind w:firstLineChars="50" w:firstLine="120"/>
            </w:pPr>
            <w:r>
              <w:t>halt(</w:t>
            </w:r>
            <w:r>
              <w:t>停机指令</w:t>
            </w:r>
            <w:r>
              <w:t>)</w:t>
            </w:r>
          </w:p>
          <w:p w14:paraId="7C41E701" w14:textId="77777777" w:rsidR="00550644" w:rsidRDefault="00550644" w:rsidP="007E4739">
            <w:r>
              <w:t xml:space="preserve">else </w:t>
            </w:r>
          </w:p>
          <w:p w14:paraId="074816F7" w14:textId="77777777" w:rsidR="00550644" w:rsidRDefault="00550644" w:rsidP="007E4739">
            <w:pPr>
              <w:ind w:firstLineChars="50" w:firstLine="120"/>
            </w:pPr>
            <w:r>
              <w:t xml:space="preserve"> </w:t>
            </w:r>
            <w:r>
              <w:t>数码管显示</w:t>
            </w:r>
            <w:r>
              <w:t>$a0</w:t>
            </w:r>
            <w:r>
              <w:t>值</w:t>
            </w:r>
          </w:p>
          <w:p w14:paraId="73A5B01C" w14:textId="77777777" w:rsidR="00550644" w:rsidRDefault="00550644" w:rsidP="007E4739">
            <w:r>
              <w:rPr>
                <w:rFonts w:hint="eastAsia"/>
              </w:rPr>
              <w:t>注意数码管输入数据应该用寄存器锁存</w:t>
            </w:r>
          </w:p>
        </w:tc>
      </w:tr>
    </w:tbl>
    <w:p w14:paraId="7BD53FFE" w14:textId="5E490156" w:rsidR="00266794" w:rsidRDefault="00266794" w:rsidP="002B392E">
      <w:pPr>
        <w:pStyle w:val="aff1"/>
        <w:keepNext/>
        <w:spacing w:beforeLines="0" w:before="91" w:afterLines="0" w:after="91"/>
        <w:rPr>
          <w:noProof/>
        </w:rPr>
      </w:pPr>
      <w:r>
        <w:rPr>
          <w:rFonts w:hint="eastAsia"/>
        </w:rPr>
        <w:t xml:space="preserve">表 </w:t>
      </w:r>
      <w:r w:rsidR="00B369ED">
        <w:rPr>
          <w:rFonts w:hint="eastAsia"/>
        </w:rPr>
        <w:t>3</w:t>
      </w:r>
      <w: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r>
        <w:t xml:space="preserve"> </w:t>
      </w:r>
      <w:r w:rsidRPr="00AE5151">
        <w:rPr>
          <w:noProof/>
        </w:rPr>
        <w:t>运算符功能</w:t>
      </w:r>
    </w:p>
    <w:tbl>
      <w:tblPr>
        <w:tblStyle w:val="affe"/>
        <w:tblW w:w="8073" w:type="dxa"/>
        <w:jc w:val="center"/>
        <w:tblLook w:val="04A0" w:firstRow="1" w:lastRow="0" w:firstColumn="1" w:lastColumn="0" w:noHBand="0" w:noVBand="1"/>
      </w:tblPr>
      <w:tblGrid>
        <w:gridCol w:w="1269"/>
        <w:gridCol w:w="1701"/>
        <w:gridCol w:w="2977"/>
        <w:gridCol w:w="2126"/>
      </w:tblGrid>
      <w:tr w:rsidR="00983854" w14:paraId="50F58D3D" w14:textId="77777777" w:rsidTr="00983854">
        <w:trPr>
          <w:trHeight w:val="369"/>
          <w:jc w:val="center"/>
        </w:trPr>
        <w:tc>
          <w:tcPr>
            <w:tcW w:w="1269" w:type="dxa"/>
            <w:shd w:val="clear" w:color="auto" w:fill="C5E0B3" w:themeFill="accent6" w:themeFillTint="66"/>
            <w:vAlign w:val="center"/>
          </w:tcPr>
          <w:p w14:paraId="71D99BA2" w14:textId="77777777" w:rsidR="00983854" w:rsidRPr="00F72E9C" w:rsidRDefault="00983854" w:rsidP="00942492">
            <w:pPr>
              <w:widowControl/>
              <w:jc w:val="center"/>
              <w:rPr>
                <w:rFonts w:ascii="Courier New" w:eastAsia="宋体" w:hAnsi="Courier New" w:cs="Courier New"/>
                <w:b/>
                <w:color w:val="000000"/>
                <w:sz w:val="20"/>
                <w:szCs w:val="26"/>
              </w:rPr>
            </w:pPr>
            <w:r w:rsidRPr="00F72E9C">
              <w:rPr>
                <w:rFonts w:ascii="Courier New" w:eastAsia="宋体" w:hAnsi="Courier New" w:cs="Courier New" w:hint="eastAsia"/>
                <w:b/>
                <w:color w:val="000000"/>
                <w:sz w:val="20"/>
                <w:szCs w:val="26"/>
              </w:rPr>
              <w:t>指令分类</w:t>
            </w:r>
          </w:p>
        </w:tc>
        <w:tc>
          <w:tcPr>
            <w:tcW w:w="1701" w:type="dxa"/>
            <w:shd w:val="clear" w:color="auto" w:fill="C5E0B3" w:themeFill="accent6" w:themeFillTint="66"/>
            <w:vAlign w:val="center"/>
          </w:tcPr>
          <w:p w14:paraId="2FA9F1A1" w14:textId="77777777" w:rsidR="00983854" w:rsidRPr="00F72E9C" w:rsidRDefault="00983854" w:rsidP="00942492">
            <w:pPr>
              <w:widowControl/>
              <w:jc w:val="center"/>
              <w:rPr>
                <w:rFonts w:ascii="Courier New" w:eastAsia="宋体" w:hAnsi="Courier New" w:cs="Courier New"/>
                <w:b/>
                <w:color w:val="000000"/>
                <w:sz w:val="20"/>
                <w:szCs w:val="26"/>
              </w:rPr>
            </w:pPr>
            <w:r w:rsidRPr="00F72E9C">
              <w:rPr>
                <w:rFonts w:ascii="Courier New" w:eastAsia="宋体" w:hAnsi="Courier New" w:cs="Courier New" w:hint="eastAsia"/>
                <w:b/>
                <w:color w:val="000000"/>
                <w:sz w:val="20"/>
                <w:szCs w:val="26"/>
              </w:rPr>
              <w:t>指令助记符</w:t>
            </w:r>
          </w:p>
        </w:tc>
        <w:tc>
          <w:tcPr>
            <w:tcW w:w="2977" w:type="dxa"/>
            <w:shd w:val="clear" w:color="auto" w:fill="C5E0B3" w:themeFill="accent6" w:themeFillTint="66"/>
            <w:vAlign w:val="center"/>
          </w:tcPr>
          <w:p w14:paraId="25A7732C" w14:textId="77777777" w:rsidR="00983854" w:rsidRPr="00F72E9C" w:rsidRDefault="00983854" w:rsidP="00942492">
            <w:pPr>
              <w:widowControl/>
              <w:jc w:val="center"/>
              <w:rPr>
                <w:rFonts w:ascii="Courier New" w:eastAsia="宋体" w:hAnsi="Courier New" w:cs="Courier New"/>
                <w:b/>
                <w:color w:val="000000"/>
                <w:sz w:val="20"/>
                <w:szCs w:val="26"/>
              </w:rPr>
            </w:pPr>
            <w:r w:rsidRPr="00F72E9C">
              <w:rPr>
                <w:rFonts w:ascii="Courier New" w:eastAsia="宋体" w:hAnsi="Courier New" w:cs="Courier New" w:hint="eastAsia"/>
                <w:b/>
                <w:color w:val="000000"/>
                <w:sz w:val="20"/>
                <w:szCs w:val="26"/>
              </w:rPr>
              <w:t>简单功能描述</w:t>
            </w:r>
          </w:p>
        </w:tc>
        <w:tc>
          <w:tcPr>
            <w:tcW w:w="2126" w:type="dxa"/>
            <w:shd w:val="clear" w:color="auto" w:fill="C5E0B3" w:themeFill="accent6" w:themeFillTint="66"/>
            <w:vAlign w:val="center"/>
          </w:tcPr>
          <w:p w14:paraId="23FA35FA" w14:textId="77777777" w:rsidR="00983854" w:rsidRPr="00F72E9C" w:rsidRDefault="00983854" w:rsidP="00942492">
            <w:pPr>
              <w:widowControl/>
              <w:jc w:val="center"/>
              <w:rPr>
                <w:rFonts w:ascii="Courier New" w:eastAsia="宋体" w:hAnsi="Courier New" w:cs="Courier New"/>
                <w:b/>
                <w:color w:val="000000"/>
                <w:sz w:val="20"/>
                <w:szCs w:val="26"/>
              </w:rPr>
            </w:pPr>
            <w:r w:rsidRPr="00F72E9C">
              <w:rPr>
                <w:rFonts w:ascii="Courier New" w:eastAsia="宋体" w:hAnsi="Courier New" w:cs="Courier New" w:hint="eastAsia"/>
                <w:b/>
                <w:color w:val="000000"/>
                <w:sz w:val="20"/>
                <w:szCs w:val="26"/>
              </w:rPr>
              <w:t>备注</w:t>
            </w:r>
          </w:p>
        </w:tc>
      </w:tr>
      <w:tr w:rsidR="00983854" w:rsidRPr="00781E82" w14:paraId="45788DC9" w14:textId="77777777" w:rsidTr="00983854">
        <w:trPr>
          <w:trHeight w:val="369"/>
          <w:jc w:val="center"/>
        </w:trPr>
        <w:tc>
          <w:tcPr>
            <w:tcW w:w="1269" w:type="dxa"/>
            <w:vMerge w:val="restart"/>
            <w:vAlign w:val="center"/>
          </w:tcPr>
          <w:p w14:paraId="32737450" w14:textId="61E7DD43" w:rsidR="00983854" w:rsidRPr="002751AB" w:rsidRDefault="00983854" w:rsidP="00C81121">
            <w:pPr>
              <w:jc w:val="center"/>
              <w:rPr>
                <w:rFonts w:ascii="宋体" w:eastAsia="宋体" w:hAnsi="宋体"/>
                <w:b/>
              </w:rPr>
            </w:pPr>
            <w:r w:rsidRPr="002751AB">
              <w:rPr>
                <w:rFonts w:ascii="宋体" w:eastAsia="宋体" w:hAnsi="宋体" w:hint="eastAsia"/>
                <w:b/>
              </w:rPr>
              <w:t>运算</w:t>
            </w:r>
          </w:p>
          <w:p w14:paraId="3FB0AFC0" w14:textId="1241E028" w:rsidR="00983854" w:rsidRPr="002751AB" w:rsidRDefault="00983854" w:rsidP="00C81121">
            <w:pPr>
              <w:jc w:val="center"/>
              <w:rPr>
                <w:rFonts w:ascii="宋体" w:eastAsia="宋体" w:hAnsi="宋体"/>
                <w:b/>
              </w:rPr>
            </w:pPr>
            <w:r w:rsidRPr="002751AB">
              <w:rPr>
                <w:rFonts w:ascii="宋体" w:eastAsia="宋体" w:hAnsi="宋体" w:hint="eastAsia"/>
                <w:b/>
              </w:rPr>
              <w:t>(</w:t>
            </w:r>
            <w:r w:rsidRPr="002751AB">
              <w:rPr>
                <w:rFonts w:ascii="宋体" w:eastAsia="宋体" w:hAnsi="宋体"/>
                <w:b/>
              </w:rPr>
              <w:t>C</w:t>
            </w:r>
            <w:r w:rsidRPr="002751AB">
              <w:rPr>
                <w:rFonts w:ascii="宋体" w:eastAsia="宋体" w:hAnsi="宋体" w:hint="eastAsia"/>
                <w:b/>
              </w:rPr>
              <w:t>)</w:t>
            </w:r>
          </w:p>
        </w:tc>
        <w:tc>
          <w:tcPr>
            <w:tcW w:w="1701" w:type="dxa"/>
            <w:vAlign w:val="center"/>
          </w:tcPr>
          <w:p w14:paraId="2A3BC2DE" w14:textId="77777777" w:rsidR="00983854" w:rsidRPr="00950838" w:rsidRDefault="00983854" w:rsidP="00942492">
            <w:pPr>
              <w:jc w:val="center"/>
              <w:rPr>
                <w:rFonts w:ascii="Times New Roman" w:eastAsia="宋体" w:hAnsi="Times New Roman" w:cs="Times New Roman"/>
              </w:rPr>
            </w:pPr>
            <w:r w:rsidRPr="00950838">
              <w:rPr>
                <w:rFonts w:ascii="Times New Roman" w:eastAsia="宋体" w:hAnsi="Times New Roman" w:cs="Times New Roman"/>
              </w:rPr>
              <w:t>XORI</w:t>
            </w:r>
          </w:p>
        </w:tc>
        <w:tc>
          <w:tcPr>
            <w:tcW w:w="2977" w:type="dxa"/>
            <w:vAlign w:val="center"/>
          </w:tcPr>
          <w:p w14:paraId="51AF7BDD" w14:textId="77777777" w:rsidR="00983854" w:rsidRPr="00633215" w:rsidRDefault="00983854" w:rsidP="00942492">
            <w:pPr>
              <w:pStyle w:val="TableParagraph"/>
              <w:spacing w:line="204" w:lineRule="exact"/>
              <w:ind w:left="344" w:hanging="30"/>
              <w:jc w:val="center"/>
              <w:rPr>
                <w:rFonts w:ascii="Times New Roman" w:eastAsia="宋体" w:hAnsi="Times New Roman" w:cs="Times New Roman"/>
                <w:kern w:val="2"/>
                <w:sz w:val="20"/>
                <w:szCs w:val="24"/>
                <w:lang w:eastAsia="zh-CN"/>
              </w:rPr>
            </w:pPr>
            <w:r w:rsidRPr="00633215">
              <w:rPr>
                <w:rFonts w:ascii="Times New Roman" w:eastAsia="宋体" w:hAnsi="Times New Roman" w:cs="Times New Roman" w:hint="eastAsia"/>
                <w:kern w:val="2"/>
                <w:sz w:val="20"/>
                <w:szCs w:val="24"/>
                <w:lang w:eastAsia="zh-CN"/>
              </w:rPr>
              <w:t>异或立即数</w:t>
            </w:r>
          </w:p>
        </w:tc>
        <w:tc>
          <w:tcPr>
            <w:tcW w:w="2126" w:type="dxa"/>
            <w:vMerge w:val="restart"/>
            <w:vAlign w:val="center"/>
          </w:tcPr>
          <w:p w14:paraId="542FB67C" w14:textId="0E77803B" w:rsidR="00983854" w:rsidRPr="00633215" w:rsidRDefault="00983854" w:rsidP="00942492">
            <w:pPr>
              <w:pStyle w:val="TableParagraph"/>
              <w:spacing w:line="204" w:lineRule="exact"/>
              <w:ind w:left="344" w:hanging="30"/>
              <w:jc w:val="center"/>
              <w:rPr>
                <w:rFonts w:ascii="Times New Roman" w:eastAsia="宋体" w:hAnsi="Times New Roman" w:cs="Times New Roman"/>
                <w:kern w:val="2"/>
                <w:sz w:val="20"/>
                <w:szCs w:val="24"/>
                <w:lang w:eastAsia="zh-CN"/>
              </w:rPr>
            </w:pPr>
            <w:r w:rsidRPr="00615693">
              <w:rPr>
                <w:rFonts w:ascii="Times New Roman" w:eastAsia="宋体" w:hAnsi="Times New Roman" w:cs="Times New Roman"/>
                <w:lang w:eastAsia="zh-CN"/>
              </w:rPr>
              <w:t>指令格式参考</w:t>
            </w:r>
            <w:r>
              <w:rPr>
                <w:rFonts w:ascii="Times New Roman" w:eastAsia="宋体" w:hAnsi="Times New Roman" w:cs="Times New Roman" w:hint="eastAsia"/>
                <w:lang w:eastAsia="zh-CN"/>
              </w:rPr>
              <w:t>M</w:t>
            </w:r>
            <w:r w:rsidRPr="00615693">
              <w:rPr>
                <w:rFonts w:ascii="Times New Roman" w:eastAsia="宋体" w:hAnsi="Times New Roman" w:cs="Times New Roman"/>
                <w:lang w:eastAsia="zh-CN"/>
              </w:rPr>
              <w:t>IPS32</w:t>
            </w:r>
            <w:r w:rsidRPr="00615693">
              <w:rPr>
                <w:rFonts w:ascii="Times New Roman" w:eastAsia="宋体" w:hAnsi="Times New Roman" w:cs="Times New Roman"/>
                <w:lang w:eastAsia="zh-CN"/>
              </w:rPr>
              <w:t>指令集</w:t>
            </w:r>
            <w:r w:rsidRPr="00615693">
              <w:rPr>
                <w:rFonts w:ascii="Times New Roman" w:eastAsia="宋体" w:hAnsi="Times New Roman" w:cs="Times New Roman" w:hint="eastAsia"/>
                <w:lang w:eastAsia="zh-CN"/>
              </w:rPr>
              <w:t>，最终功能以</w:t>
            </w:r>
            <w:r>
              <w:rPr>
                <w:rFonts w:ascii="Times New Roman" w:eastAsia="宋体" w:hAnsi="Times New Roman" w:cs="Times New Roman" w:hint="eastAsia"/>
                <w:lang w:eastAsia="zh-CN"/>
              </w:rPr>
              <w:t>MARS</w:t>
            </w:r>
            <w:r w:rsidRPr="00615693">
              <w:rPr>
                <w:rFonts w:ascii="Times New Roman" w:eastAsia="宋体" w:hAnsi="Times New Roman" w:cs="Times New Roman" w:hint="eastAsia"/>
                <w:lang w:eastAsia="zh-CN"/>
              </w:rPr>
              <w:t>模拟器为准。</w:t>
            </w:r>
          </w:p>
        </w:tc>
      </w:tr>
      <w:tr w:rsidR="00983854" w:rsidRPr="00781E82" w14:paraId="5FDCB8F8" w14:textId="77777777" w:rsidTr="00983854">
        <w:trPr>
          <w:trHeight w:val="369"/>
          <w:jc w:val="center"/>
        </w:trPr>
        <w:tc>
          <w:tcPr>
            <w:tcW w:w="1269" w:type="dxa"/>
            <w:vMerge/>
            <w:vAlign w:val="center"/>
          </w:tcPr>
          <w:p w14:paraId="118FA3EC" w14:textId="77777777" w:rsidR="00983854" w:rsidRPr="002751AB" w:rsidRDefault="00983854" w:rsidP="00942492">
            <w:pPr>
              <w:jc w:val="center"/>
              <w:rPr>
                <w:rFonts w:ascii="宋体" w:eastAsia="宋体" w:hAnsi="宋体"/>
                <w:b/>
              </w:rPr>
            </w:pPr>
          </w:p>
        </w:tc>
        <w:tc>
          <w:tcPr>
            <w:tcW w:w="1701" w:type="dxa"/>
            <w:vAlign w:val="center"/>
          </w:tcPr>
          <w:p w14:paraId="13CF8785" w14:textId="77777777" w:rsidR="00983854" w:rsidRPr="00950838" w:rsidRDefault="00983854" w:rsidP="00942492">
            <w:pPr>
              <w:jc w:val="center"/>
              <w:rPr>
                <w:rFonts w:ascii="Times New Roman" w:eastAsia="宋体" w:hAnsi="Times New Roman" w:cs="Times New Roman"/>
              </w:rPr>
            </w:pPr>
            <w:r w:rsidRPr="00950838">
              <w:rPr>
                <w:rFonts w:ascii="Times New Roman" w:eastAsia="宋体" w:hAnsi="Times New Roman" w:cs="Times New Roman"/>
              </w:rPr>
              <w:t>SLTIU</w:t>
            </w:r>
          </w:p>
        </w:tc>
        <w:tc>
          <w:tcPr>
            <w:tcW w:w="2977" w:type="dxa"/>
            <w:vAlign w:val="center"/>
          </w:tcPr>
          <w:p w14:paraId="1B8EB7F6" w14:textId="77777777" w:rsidR="00983854" w:rsidRPr="00633215" w:rsidRDefault="00983854" w:rsidP="00942492">
            <w:pPr>
              <w:pStyle w:val="TableParagraph"/>
              <w:spacing w:line="204" w:lineRule="exact"/>
              <w:ind w:left="344" w:hanging="30"/>
              <w:jc w:val="center"/>
              <w:rPr>
                <w:rFonts w:ascii="Times New Roman" w:eastAsia="宋体" w:hAnsi="Times New Roman" w:cs="Times New Roman"/>
                <w:kern w:val="2"/>
                <w:sz w:val="20"/>
                <w:szCs w:val="24"/>
                <w:lang w:eastAsia="zh-CN"/>
              </w:rPr>
            </w:pPr>
            <w:r w:rsidRPr="00633215">
              <w:rPr>
                <w:rFonts w:ascii="Times New Roman" w:eastAsia="宋体" w:hAnsi="Times New Roman" w:cs="Times New Roman" w:hint="eastAsia"/>
                <w:kern w:val="2"/>
                <w:sz w:val="20"/>
                <w:szCs w:val="24"/>
                <w:lang w:eastAsia="zh-CN"/>
              </w:rPr>
              <w:t>小于立即数置</w:t>
            </w:r>
            <w:r w:rsidRPr="00633215">
              <w:rPr>
                <w:rFonts w:ascii="Times New Roman" w:eastAsia="宋体" w:hAnsi="Times New Roman" w:cs="Times New Roman" w:hint="eastAsia"/>
                <w:kern w:val="2"/>
                <w:sz w:val="20"/>
                <w:szCs w:val="24"/>
                <w:lang w:eastAsia="zh-CN"/>
              </w:rPr>
              <w:t xml:space="preserve"> </w:t>
            </w:r>
            <w:r w:rsidRPr="00633215">
              <w:rPr>
                <w:rFonts w:ascii="Times New Roman" w:eastAsia="宋体" w:hAnsi="Times New Roman" w:cs="Times New Roman"/>
                <w:kern w:val="2"/>
                <w:sz w:val="20"/>
                <w:szCs w:val="24"/>
                <w:lang w:eastAsia="zh-CN"/>
              </w:rPr>
              <w:t>1(</w:t>
            </w:r>
            <w:r w:rsidRPr="00633215">
              <w:rPr>
                <w:rFonts w:ascii="Times New Roman" w:eastAsia="宋体" w:hAnsi="Times New Roman" w:cs="Times New Roman" w:hint="eastAsia"/>
                <w:kern w:val="2"/>
                <w:sz w:val="20"/>
                <w:szCs w:val="24"/>
                <w:lang w:eastAsia="zh-CN"/>
              </w:rPr>
              <w:t>无符号</w:t>
            </w:r>
            <w:r w:rsidRPr="00633215">
              <w:rPr>
                <w:rFonts w:ascii="Times New Roman" w:eastAsia="宋体" w:hAnsi="Times New Roman" w:cs="Times New Roman"/>
                <w:kern w:val="2"/>
                <w:sz w:val="20"/>
                <w:szCs w:val="24"/>
                <w:lang w:eastAsia="zh-CN"/>
              </w:rPr>
              <w:t>)</w:t>
            </w:r>
          </w:p>
        </w:tc>
        <w:tc>
          <w:tcPr>
            <w:tcW w:w="2126" w:type="dxa"/>
            <w:vMerge/>
            <w:vAlign w:val="center"/>
          </w:tcPr>
          <w:p w14:paraId="4D340626" w14:textId="77777777" w:rsidR="00983854" w:rsidRPr="00633215" w:rsidRDefault="00983854" w:rsidP="00942492">
            <w:pPr>
              <w:pStyle w:val="TableParagraph"/>
              <w:spacing w:line="204" w:lineRule="exact"/>
              <w:ind w:left="344" w:hanging="30"/>
              <w:jc w:val="center"/>
              <w:rPr>
                <w:rFonts w:ascii="Times New Roman" w:eastAsia="宋体" w:hAnsi="Times New Roman" w:cs="Times New Roman"/>
                <w:kern w:val="2"/>
                <w:sz w:val="20"/>
                <w:szCs w:val="24"/>
                <w:lang w:eastAsia="zh-CN"/>
              </w:rPr>
            </w:pPr>
          </w:p>
        </w:tc>
      </w:tr>
      <w:tr w:rsidR="00983854" w:rsidRPr="00055959" w14:paraId="075517A0" w14:textId="77777777" w:rsidTr="00983854">
        <w:trPr>
          <w:trHeight w:val="369"/>
          <w:jc w:val="center"/>
        </w:trPr>
        <w:tc>
          <w:tcPr>
            <w:tcW w:w="1269" w:type="dxa"/>
            <w:vAlign w:val="center"/>
          </w:tcPr>
          <w:p w14:paraId="0468FD9E" w14:textId="77777777" w:rsidR="00983854" w:rsidRDefault="00983854" w:rsidP="00942492">
            <w:pPr>
              <w:jc w:val="center"/>
              <w:rPr>
                <w:rFonts w:ascii="宋体" w:eastAsia="宋体" w:hAnsi="宋体"/>
                <w:b/>
              </w:rPr>
            </w:pPr>
            <w:r>
              <w:rPr>
                <w:rFonts w:ascii="宋体" w:eastAsia="宋体" w:hAnsi="宋体" w:hint="eastAsia"/>
                <w:b/>
              </w:rPr>
              <w:t>存储访问</w:t>
            </w:r>
          </w:p>
          <w:p w14:paraId="5A8BB002" w14:textId="05DDAE58" w:rsidR="00983854" w:rsidRPr="002751AB" w:rsidRDefault="00983854" w:rsidP="00942492">
            <w:pPr>
              <w:jc w:val="center"/>
              <w:rPr>
                <w:rFonts w:ascii="宋体" w:eastAsia="宋体" w:hAnsi="宋体"/>
                <w:b/>
              </w:rPr>
            </w:pPr>
            <w:r>
              <w:rPr>
                <w:rFonts w:ascii="宋体" w:eastAsia="宋体" w:hAnsi="宋体" w:hint="eastAsia"/>
                <w:b/>
              </w:rPr>
              <w:t>（M）</w:t>
            </w:r>
          </w:p>
        </w:tc>
        <w:tc>
          <w:tcPr>
            <w:tcW w:w="1701" w:type="dxa"/>
            <w:vAlign w:val="center"/>
          </w:tcPr>
          <w:p w14:paraId="6F327BEB" w14:textId="77777777" w:rsidR="00983854" w:rsidRPr="00950838" w:rsidRDefault="00983854" w:rsidP="00942492">
            <w:pPr>
              <w:jc w:val="center"/>
              <w:rPr>
                <w:rFonts w:ascii="Times New Roman" w:eastAsia="宋体" w:hAnsi="Times New Roman" w:cs="Times New Roman"/>
              </w:rPr>
            </w:pPr>
            <w:r w:rsidRPr="00950838">
              <w:rPr>
                <w:rFonts w:ascii="Times New Roman" w:eastAsia="宋体" w:hAnsi="Times New Roman" w:cs="Times New Roman"/>
              </w:rPr>
              <w:t>LBU</w:t>
            </w:r>
          </w:p>
        </w:tc>
        <w:tc>
          <w:tcPr>
            <w:tcW w:w="2977" w:type="dxa"/>
            <w:vAlign w:val="center"/>
          </w:tcPr>
          <w:p w14:paraId="7EC8D077" w14:textId="77777777" w:rsidR="00983854" w:rsidRPr="00633215" w:rsidRDefault="00983854" w:rsidP="00942492">
            <w:pPr>
              <w:pStyle w:val="TableParagraph"/>
              <w:spacing w:line="204" w:lineRule="exact"/>
              <w:ind w:left="344" w:hanging="30"/>
              <w:jc w:val="center"/>
              <w:rPr>
                <w:rFonts w:ascii="Times New Roman" w:eastAsia="宋体" w:hAnsi="Times New Roman" w:cs="Times New Roman"/>
                <w:kern w:val="2"/>
                <w:sz w:val="20"/>
                <w:szCs w:val="24"/>
                <w:lang w:eastAsia="zh-CN"/>
              </w:rPr>
            </w:pPr>
            <w:r w:rsidRPr="00633215">
              <w:rPr>
                <w:rFonts w:ascii="Times New Roman" w:eastAsia="宋体" w:hAnsi="Times New Roman" w:cs="Times New Roman" w:hint="eastAsia"/>
                <w:kern w:val="2"/>
                <w:sz w:val="20"/>
                <w:szCs w:val="24"/>
                <w:lang w:eastAsia="zh-CN"/>
              </w:rPr>
              <w:t>加载字节</w:t>
            </w:r>
            <w:r w:rsidRPr="00633215">
              <w:rPr>
                <w:rFonts w:ascii="Times New Roman" w:eastAsia="宋体" w:hAnsi="Times New Roman" w:cs="Times New Roman"/>
                <w:kern w:val="2"/>
                <w:sz w:val="20"/>
                <w:szCs w:val="24"/>
                <w:lang w:eastAsia="zh-CN"/>
              </w:rPr>
              <w:t>(</w:t>
            </w:r>
            <w:r w:rsidRPr="00633215">
              <w:rPr>
                <w:rFonts w:ascii="Times New Roman" w:eastAsia="宋体" w:hAnsi="Times New Roman" w:cs="Times New Roman" w:hint="eastAsia"/>
                <w:kern w:val="2"/>
                <w:sz w:val="20"/>
                <w:szCs w:val="24"/>
                <w:lang w:eastAsia="zh-CN"/>
              </w:rPr>
              <w:t>无符号</w:t>
            </w:r>
            <w:r w:rsidRPr="00633215">
              <w:rPr>
                <w:rFonts w:ascii="Times New Roman" w:eastAsia="宋体" w:hAnsi="Times New Roman" w:cs="Times New Roman"/>
                <w:kern w:val="2"/>
                <w:sz w:val="20"/>
                <w:szCs w:val="24"/>
                <w:lang w:eastAsia="zh-CN"/>
              </w:rPr>
              <w:t>)</w:t>
            </w:r>
          </w:p>
        </w:tc>
        <w:tc>
          <w:tcPr>
            <w:tcW w:w="2126" w:type="dxa"/>
            <w:vMerge/>
            <w:vAlign w:val="center"/>
          </w:tcPr>
          <w:p w14:paraId="78F26D39" w14:textId="77777777" w:rsidR="00983854" w:rsidRPr="00633215" w:rsidRDefault="00983854" w:rsidP="00942492">
            <w:pPr>
              <w:pStyle w:val="TableParagraph"/>
              <w:spacing w:line="204" w:lineRule="exact"/>
              <w:ind w:left="344" w:hanging="30"/>
              <w:jc w:val="center"/>
              <w:rPr>
                <w:rFonts w:ascii="Times New Roman" w:eastAsia="宋体" w:hAnsi="Times New Roman" w:cs="Times New Roman"/>
                <w:kern w:val="2"/>
                <w:sz w:val="20"/>
                <w:szCs w:val="24"/>
                <w:lang w:eastAsia="zh-CN"/>
              </w:rPr>
            </w:pPr>
          </w:p>
        </w:tc>
      </w:tr>
      <w:tr w:rsidR="00983854" w:rsidRPr="00055959" w14:paraId="1AA9613D" w14:textId="77777777" w:rsidTr="00983854">
        <w:trPr>
          <w:trHeight w:val="369"/>
          <w:jc w:val="center"/>
        </w:trPr>
        <w:tc>
          <w:tcPr>
            <w:tcW w:w="1269" w:type="dxa"/>
            <w:vAlign w:val="center"/>
          </w:tcPr>
          <w:p w14:paraId="065E05A5" w14:textId="370F99E4" w:rsidR="00983854" w:rsidRPr="002751AB" w:rsidRDefault="00983854" w:rsidP="00C81121">
            <w:pPr>
              <w:jc w:val="center"/>
              <w:rPr>
                <w:rFonts w:ascii="宋体" w:eastAsia="宋体" w:hAnsi="宋体"/>
                <w:b/>
              </w:rPr>
            </w:pPr>
            <w:r w:rsidRPr="002751AB">
              <w:rPr>
                <w:rFonts w:ascii="宋体" w:eastAsia="宋体" w:hAnsi="宋体" w:hint="eastAsia"/>
                <w:b/>
              </w:rPr>
              <w:t>跳转</w:t>
            </w:r>
          </w:p>
          <w:p w14:paraId="600B2CA8" w14:textId="77777777" w:rsidR="00983854" w:rsidRPr="002751AB" w:rsidRDefault="00983854" w:rsidP="00942492">
            <w:pPr>
              <w:jc w:val="center"/>
              <w:rPr>
                <w:rFonts w:ascii="宋体" w:eastAsia="宋体" w:hAnsi="宋体"/>
                <w:b/>
              </w:rPr>
            </w:pPr>
            <w:r w:rsidRPr="002751AB">
              <w:rPr>
                <w:rFonts w:ascii="宋体" w:eastAsia="宋体" w:hAnsi="宋体" w:hint="eastAsia"/>
                <w:b/>
              </w:rPr>
              <w:t>(</w:t>
            </w:r>
            <w:r w:rsidRPr="002751AB">
              <w:rPr>
                <w:rFonts w:ascii="宋体" w:eastAsia="宋体" w:hAnsi="宋体"/>
                <w:b/>
              </w:rPr>
              <w:t>B</w:t>
            </w:r>
            <w:r w:rsidRPr="002751AB">
              <w:rPr>
                <w:rFonts w:ascii="宋体" w:eastAsia="宋体" w:hAnsi="宋体" w:hint="eastAsia"/>
                <w:b/>
              </w:rPr>
              <w:t>)</w:t>
            </w:r>
          </w:p>
        </w:tc>
        <w:tc>
          <w:tcPr>
            <w:tcW w:w="1701" w:type="dxa"/>
            <w:vAlign w:val="center"/>
          </w:tcPr>
          <w:p w14:paraId="1D6285CD" w14:textId="77777777" w:rsidR="00983854" w:rsidRPr="00950838" w:rsidRDefault="00983854" w:rsidP="00942492">
            <w:pPr>
              <w:jc w:val="center"/>
              <w:rPr>
                <w:rFonts w:ascii="Times New Roman" w:eastAsia="宋体" w:hAnsi="Times New Roman" w:cs="Times New Roman"/>
              </w:rPr>
            </w:pPr>
            <w:r w:rsidRPr="00950838">
              <w:rPr>
                <w:rFonts w:ascii="Times New Roman" w:eastAsia="宋体" w:hAnsi="Times New Roman" w:cs="Times New Roman"/>
              </w:rPr>
              <w:t>BLEZ</w:t>
            </w:r>
          </w:p>
        </w:tc>
        <w:tc>
          <w:tcPr>
            <w:tcW w:w="2977" w:type="dxa"/>
            <w:vAlign w:val="center"/>
          </w:tcPr>
          <w:p w14:paraId="67B3CBA2" w14:textId="77777777" w:rsidR="00983854" w:rsidRPr="00633215" w:rsidRDefault="00983854" w:rsidP="00942492">
            <w:pPr>
              <w:pStyle w:val="TableParagraph"/>
              <w:spacing w:line="204" w:lineRule="exact"/>
              <w:ind w:left="344" w:hanging="30"/>
              <w:jc w:val="center"/>
              <w:rPr>
                <w:rFonts w:ascii="Times New Roman" w:eastAsia="宋体" w:hAnsi="Times New Roman" w:cs="Times New Roman"/>
                <w:kern w:val="2"/>
                <w:sz w:val="20"/>
                <w:szCs w:val="24"/>
                <w:lang w:eastAsia="zh-CN"/>
              </w:rPr>
            </w:pPr>
            <w:r w:rsidRPr="00633215">
              <w:rPr>
                <w:rFonts w:ascii="Times New Roman" w:eastAsia="宋体" w:hAnsi="Times New Roman" w:cs="Times New Roman" w:hint="eastAsia"/>
                <w:kern w:val="2"/>
                <w:sz w:val="20"/>
                <w:szCs w:val="24"/>
                <w:lang w:eastAsia="zh-CN"/>
              </w:rPr>
              <w:t>小于等于</w:t>
            </w:r>
            <w:r w:rsidRPr="00633215">
              <w:rPr>
                <w:rFonts w:ascii="Times New Roman" w:eastAsia="宋体" w:hAnsi="Times New Roman" w:cs="Times New Roman" w:hint="eastAsia"/>
                <w:kern w:val="2"/>
                <w:sz w:val="20"/>
                <w:szCs w:val="24"/>
                <w:lang w:eastAsia="zh-CN"/>
              </w:rPr>
              <w:t xml:space="preserve"> </w:t>
            </w:r>
            <w:r w:rsidRPr="00633215">
              <w:rPr>
                <w:rFonts w:ascii="Times New Roman" w:eastAsia="宋体" w:hAnsi="Times New Roman" w:cs="Times New Roman"/>
                <w:kern w:val="2"/>
                <w:sz w:val="20"/>
                <w:szCs w:val="24"/>
                <w:lang w:eastAsia="zh-CN"/>
              </w:rPr>
              <w:t xml:space="preserve">0 </w:t>
            </w:r>
            <w:r w:rsidRPr="00633215">
              <w:rPr>
                <w:rFonts w:ascii="Times New Roman" w:eastAsia="宋体" w:hAnsi="Times New Roman" w:cs="Times New Roman" w:hint="eastAsia"/>
                <w:kern w:val="2"/>
                <w:sz w:val="20"/>
                <w:szCs w:val="24"/>
                <w:lang w:eastAsia="zh-CN"/>
              </w:rPr>
              <w:t>转移</w:t>
            </w:r>
          </w:p>
        </w:tc>
        <w:tc>
          <w:tcPr>
            <w:tcW w:w="2126" w:type="dxa"/>
            <w:vMerge/>
            <w:vAlign w:val="center"/>
          </w:tcPr>
          <w:p w14:paraId="7797EE99" w14:textId="77777777" w:rsidR="00983854" w:rsidRPr="00633215" w:rsidRDefault="00983854" w:rsidP="00942492">
            <w:pPr>
              <w:pStyle w:val="TableParagraph"/>
              <w:spacing w:line="204" w:lineRule="exact"/>
              <w:ind w:left="344" w:hanging="30"/>
              <w:jc w:val="center"/>
              <w:rPr>
                <w:rFonts w:ascii="Times New Roman" w:eastAsia="宋体" w:hAnsi="Times New Roman" w:cs="Times New Roman"/>
                <w:kern w:val="2"/>
                <w:sz w:val="20"/>
                <w:szCs w:val="24"/>
                <w:lang w:eastAsia="zh-CN"/>
              </w:rPr>
            </w:pPr>
          </w:p>
        </w:tc>
      </w:tr>
    </w:tbl>
    <w:p w14:paraId="613AF4AD" w14:textId="77777777" w:rsidR="00266794" w:rsidRDefault="00266794" w:rsidP="00D61E74">
      <w:pPr>
        <w:pStyle w:val="2"/>
      </w:pPr>
      <w:bookmarkStart w:id="54" w:name="_Toc499846032"/>
      <w:bookmarkStart w:id="55" w:name="_Toc502750535"/>
      <w:r>
        <w:rPr>
          <w:rFonts w:hint="eastAsia"/>
        </w:rPr>
        <w:t>方案设计</w:t>
      </w:r>
      <w:bookmarkEnd w:id="54"/>
      <w:bookmarkEnd w:id="55"/>
    </w:p>
    <w:p w14:paraId="2DC97780" w14:textId="2658280E" w:rsidR="00266794" w:rsidRDefault="00C778A4" w:rsidP="00D61E74">
      <w:pPr>
        <w:pStyle w:val="30"/>
        <w:tabs>
          <w:tab w:val="left" w:pos="1080"/>
        </w:tabs>
        <w:spacing w:beforeLines="0" w:before="229" w:afterLines="0" w:after="229"/>
        <w:rPr>
          <w:bCs w:val="0"/>
        </w:rPr>
      </w:pPr>
      <w:bookmarkStart w:id="56" w:name="_Toc502750536"/>
      <w:r>
        <w:rPr>
          <w:rFonts w:hint="eastAsia"/>
          <w:bCs w:val="0"/>
        </w:rPr>
        <w:t>系统设计</w:t>
      </w:r>
      <w:bookmarkEnd w:id="56"/>
    </w:p>
    <w:p w14:paraId="24FA3D7F" w14:textId="6C344483" w:rsidR="00266794" w:rsidRDefault="00C778A4" w:rsidP="00C778A4">
      <w:pPr>
        <w:pStyle w:val="a3"/>
        <w:ind w:firstLineChars="0"/>
      </w:pPr>
      <w:r>
        <w:rPr>
          <w:rFonts w:hint="eastAsia"/>
        </w:rPr>
        <w:t>将系统分成</w:t>
      </w:r>
      <w:r>
        <w:rPr>
          <w:rFonts w:hint="eastAsia"/>
        </w:rPr>
        <w:t>PC</w:t>
      </w:r>
      <w:r>
        <w:rPr>
          <w:rFonts w:hint="eastAsia"/>
        </w:rPr>
        <w:t>寄存器、指令存储器、数据存储器、立即数扩展器、</w:t>
      </w:r>
      <w:r w:rsidR="00E46F23">
        <w:rPr>
          <w:rFonts w:hint="eastAsia"/>
        </w:rPr>
        <w:t>指令解析器、</w:t>
      </w:r>
      <w:r>
        <w:rPr>
          <w:rFonts w:hint="eastAsia"/>
        </w:rPr>
        <w:t>地址转移逻辑、运算器、寄存器文件和操作控制器几大模块：</w:t>
      </w:r>
    </w:p>
    <w:p w14:paraId="71499F72" w14:textId="72544C9D" w:rsidR="00C778A4" w:rsidRDefault="00AD2B69" w:rsidP="00BE5736">
      <w:pPr>
        <w:pStyle w:val="a3"/>
        <w:numPr>
          <w:ilvl w:val="0"/>
          <w:numId w:val="26"/>
        </w:numPr>
        <w:ind w:firstLineChars="0"/>
      </w:pPr>
      <w:r>
        <w:rPr>
          <w:rFonts w:hint="eastAsia"/>
        </w:rPr>
        <w:t>PC</w:t>
      </w:r>
      <w:r>
        <w:rPr>
          <w:rFonts w:hint="eastAsia"/>
        </w:rPr>
        <w:t>寄存器存放当前指令执行位置的地址，程序顺序执行时，</w:t>
      </w:r>
      <w:r>
        <w:rPr>
          <w:rFonts w:hint="eastAsia"/>
        </w:rPr>
        <w:t>PC</w:t>
      </w:r>
      <w:r>
        <w:rPr>
          <w:rFonts w:hint="eastAsia"/>
        </w:rPr>
        <w:t>每执行一</w:t>
      </w:r>
      <w:r>
        <w:rPr>
          <w:rFonts w:hint="eastAsia"/>
        </w:rPr>
        <w:lastRenderedPageBreak/>
        <w:t>条指令加</w:t>
      </w:r>
      <w:r>
        <w:rPr>
          <w:rFonts w:hint="eastAsia"/>
        </w:rPr>
        <w:t>4</w:t>
      </w:r>
      <w:r>
        <w:rPr>
          <w:rFonts w:hint="eastAsia"/>
        </w:rPr>
        <w:t>，当遇到跳转指令时，</w:t>
      </w:r>
      <w:r>
        <w:rPr>
          <w:rFonts w:hint="eastAsia"/>
        </w:rPr>
        <w:t>PC</w:t>
      </w:r>
      <w:r>
        <w:rPr>
          <w:rFonts w:hint="eastAsia"/>
        </w:rPr>
        <w:t>加载目标地址的值，跳到目的地址。</w:t>
      </w:r>
    </w:p>
    <w:p w14:paraId="1ADC4525" w14:textId="27B21697" w:rsidR="006B3149" w:rsidRDefault="006B3149" w:rsidP="00BE5736">
      <w:pPr>
        <w:pStyle w:val="a3"/>
        <w:numPr>
          <w:ilvl w:val="0"/>
          <w:numId w:val="26"/>
        </w:numPr>
        <w:ind w:firstLineChars="0"/>
      </w:pPr>
      <w:r>
        <w:rPr>
          <w:rFonts w:hint="eastAsia"/>
        </w:rPr>
        <w:t>地址转移逻辑实现对</w:t>
      </w:r>
      <w:r>
        <w:rPr>
          <w:rFonts w:hint="eastAsia"/>
        </w:rPr>
        <w:t>PC</w:t>
      </w:r>
      <w:r>
        <w:rPr>
          <w:rFonts w:hint="eastAsia"/>
        </w:rPr>
        <w:t>寄存器的控制，当程序顺序执行时，地址转移逻辑</w:t>
      </w:r>
      <w:r>
        <w:rPr>
          <w:rFonts w:hint="eastAsia"/>
        </w:rPr>
        <w:t>NPC</w:t>
      </w:r>
      <w:r>
        <w:rPr>
          <w:rFonts w:hint="eastAsia"/>
        </w:rPr>
        <w:t>将</w:t>
      </w:r>
      <w:r>
        <w:rPr>
          <w:rFonts w:hint="eastAsia"/>
        </w:rPr>
        <w:t>PC+4</w:t>
      </w:r>
      <w:r>
        <w:rPr>
          <w:rFonts w:hint="eastAsia"/>
        </w:rPr>
        <w:t>的值送到</w:t>
      </w:r>
      <w:r>
        <w:rPr>
          <w:rFonts w:hint="eastAsia"/>
        </w:rPr>
        <w:t>PC</w:t>
      </w:r>
      <w:r>
        <w:rPr>
          <w:rFonts w:hint="eastAsia"/>
        </w:rPr>
        <w:t>的输入端；当程序需要跳转时，</w:t>
      </w:r>
      <w:r>
        <w:rPr>
          <w:rFonts w:hint="eastAsia"/>
        </w:rPr>
        <w:t>NPC</w:t>
      </w:r>
      <w:r>
        <w:rPr>
          <w:rFonts w:hint="eastAsia"/>
        </w:rPr>
        <w:t>将跳转目的地址送到</w:t>
      </w:r>
      <w:r>
        <w:rPr>
          <w:rFonts w:hint="eastAsia"/>
        </w:rPr>
        <w:t>PC</w:t>
      </w:r>
      <w:r>
        <w:rPr>
          <w:rFonts w:hint="eastAsia"/>
        </w:rPr>
        <w:t>输入端。</w:t>
      </w:r>
    </w:p>
    <w:p w14:paraId="7A1619BE" w14:textId="259C35B4" w:rsidR="00AD2B69" w:rsidRDefault="00AD2B69" w:rsidP="00BE5736">
      <w:pPr>
        <w:pStyle w:val="a3"/>
        <w:numPr>
          <w:ilvl w:val="0"/>
          <w:numId w:val="26"/>
        </w:numPr>
        <w:ind w:firstLineChars="0"/>
      </w:pPr>
      <w:r>
        <w:rPr>
          <w:rFonts w:hint="eastAsia"/>
        </w:rPr>
        <w:t>指令存储器用</w:t>
      </w:r>
      <w:r>
        <w:rPr>
          <w:rFonts w:hint="eastAsia"/>
        </w:rPr>
        <w:t>ROM</w:t>
      </w:r>
      <w:r>
        <w:rPr>
          <w:rFonts w:hint="eastAsia"/>
        </w:rPr>
        <w:t>实现，其中存放了待执行程序的</w:t>
      </w:r>
      <w:r>
        <w:rPr>
          <w:rFonts w:hint="eastAsia"/>
        </w:rPr>
        <w:t>16</w:t>
      </w:r>
      <w:r>
        <w:rPr>
          <w:rFonts w:hint="eastAsia"/>
        </w:rPr>
        <w:t>进制代码。</w:t>
      </w:r>
    </w:p>
    <w:p w14:paraId="20D4D3E0" w14:textId="13B632E0" w:rsidR="006B3149" w:rsidRDefault="006B3149" w:rsidP="00BE5736">
      <w:pPr>
        <w:pStyle w:val="a3"/>
        <w:numPr>
          <w:ilvl w:val="0"/>
          <w:numId w:val="26"/>
        </w:numPr>
        <w:ind w:firstLineChars="0"/>
      </w:pPr>
      <w:r>
        <w:rPr>
          <w:rFonts w:hint="eastAsia"/>
        </w:rPr>
        <w:t>指令解析器将</w:t>
      </w:r>
      <w:r>
        <w:rPr>
          <w:rFonts w:hint="eastAsia"/>
        </w:rPr>
        <w:t>32</w:t>
      </w:r>
      <w:r>
        <w:rPr>
          <w:rFonts w:hint="eastAsia"/>
        </w:rPr>
        <w:t>位的定长指令解析出操作码、</w:t>
      </w:r>
      <w:r>
        <w:rPr>
          <w:rFonts w:hint="eastAsia"/>
        </w:rPr>
        <w:t>rs</w:t>
      </w:r>
      <w:r>
        <w:rPr>
          <w:rFonts w:hint="eastAsia"/>
        </w:rPr>
        <w:t>、</w:t>
      </w:r>
      <w:r>
        <w:rPr>
          <w:rFonts w:hint="eastAsia"/>
        </w:rPr>
        <w:t>rt</w:t>
      </w:r>
      <w:r>
        <w:rPr>
          <w:rFonts w:hint="eastAsia"/>
        </w:rPr>
        <w:t>、</w:t>
      </w:r>
      <w:r>
        <w:rPr>
          <w:rFonts w:hint="eastAsia"/>
        </w:rPr>
        <w:t>rd</w:t>
      </w:r>
      <w:r>
        <w:rPr>
          <w:rFonts w:hint="eastAsia"/>
        </w:rPr>
        <w:t>等信息。</w:t>
      </w:r>
    </w:p>
    <w:p w14:paraId="537D184A" w14:textId="7992367A" w:rsidR="00E46F23" w:rsidRDefault="00E46F23" w:rsidP="00BE5736">
      <w:pPr>
        <w:pStyle w:val="a3"/>
        <w:numPr>
          <w:ilvl w:val="0"/>
          <w:numId w:val="26"/>
        </w:numPr>
        <w:ind w:firstLineChars="0"/>
      </w:pPr>
      <w:r>
        <w:rPr>
          <w:rFonts w:hint="eastAsia"/>
        </w:rPr>
        <w:t>立即数扩展器将</w:t>
      </w:r>
      <w:r>
        <w:rPr>
          <w:rFonts w:hint="eastAsia"/>
        </w:rPr>
        <w:t>16</w:t>
      </w:r>
      <w:r>
        <w:rPr>
          <w:rFonts w:hint="eastAsia"/>
        </w:rPr>
        <w:t>位和</w:t>
      </w:r>
      <w:r>
        <w:rPr>
          <w:rFonts w:hint="eastAsia"/>
        </w:rPr>
        <w:t>26</w:t>
      </w:r>
      <w:r>
        <w:rPr>
          <w:rFonts w:hint="eastAsia"/>
        </w:rPr>
        <w:t>位的偏移地址扩展成</w:t>
      </w:r>
      <w:r>
        <w:rPr>
          <w:rFonts w:hint="eastAsia"/>
        </w:rPr>
        <w:t>32</w:t>
      </w:r>
      <w:r>
        <w:rPr>
          <w:rFonts w:hint="eastAsia"/>
        </w:rPr>
        <w:t>位。</w:t>
      </w:r>
    </w:p>
    <w:p w14:paraId="164E75DF" w14:textId="3B4315CC" w:rsidR="00AD2B69" w:rsidRDefault="00AD2B69" w:rsidP="00BE5736">
      <w:pPr>
        <w:pStyle w:val="a3"/>
        <w:numPr>
          <w:ilvl w:val="0"/>
          <w:numId w:val="26"/>
        </w:numPr>
        <w:ind w:firstLineChars="0"/>
      </w:pPr>
      <w:r>
        <w:rPr>
          <w:rFonts w:hint="eastAsia"/>
        </w:rPr>
        <w:t>寄存器文件是</w:t>
      </w:r>
      <w:r>
        <w:rPr>
          <w:rFonts w:hint="eastAsia"/>
        </w:rPr>
        <w:t>32</w:t>
      </w:r>
      <w:r>
        <w:rPr>
          <w:rFonts w:hint="eastAsia"/>
        </w:rPr>
        <w:t>个寄存器组成的，</w:t>
      </w:r>
      <w:r w:rsidR="006B3149">
        <w:rPr>
          <w:rFonts w:hint="eastAsia"/>
        </w:rPr>
        <w:t>对应</w:t>
      </w:r>
      <w:r w:rsidR="006B3149">
        <w:rPr>
          <w:rFonts w:hint="eastAsia"/>
        </w:rPr>
        <w:t>mips</w:t>
      </w:r>
      <w:r w:rsidR="006B3149">
        <w:rPr>
          <w:rFonts w:hint="eastAsia"/>
        </w:rPr>
        <w:t>指令中的</w:t>
      </w:r>
      <w:r w:rsidR="006B3149">
        <w:rPr>
          <w:rFonts w:hint="eastAsia"/>
        </w:rPr>
        <w:t>32</w:t>
      </w:r>
      <w:r w:rsidR="006B3149">
        <w:rPr>
          <w:rFonts w:hint="eastAsia"/>
        </w:rPr>
        <w:t>个寄存器。</w:t>
      </w:r>
    </w:p>
    <w:p w14:paraId="08D4B3B8" w14:textId="73286A83" w:rsidR="006B3149" w:rsidRDefault="003F3191" w:rsidP="00BE5736">
      <w:pPr>
        <w:pStyle w:val="a3"/>
        <w:numPr>
          <w:ilvl w:val="0"/>
          <w:numId w:val="26"/>
        </w:numPr>
        <w:ind w:firstLineChars="0"/>
      </w:pPr>
      <w:r>
        <w:rPr>
          <w:rFonts w:hint="eastAsia"/>
        </w:rPr>
        <w:t>运算器是</w:t>
      </w:r>
      <w:r w:rsidR="006B3149">
        <w:rPr>
          <w:rFonts w:hint="eastAsia"/>
        </w:rPr>
        <w:t>运算器实验中实现的</w:t>
      </w:r>
      <w:r w:rsidR="006B3149">
        <w:rPr>
          <w:rFonts w:hint="eastAsia"/>
        </w:rPr>
        <w:t>ALU</w:t>
      </w:r>
      <w:r w:rsidR="006B3149">
        <w:rPr>
          <w:rFonts w:hint="eastAsia"/>
        </w:rPr>
        <w:t>。</w:t>
      </w:r>
    </w:p>
    <w:p w14:paraId="424299B1" w14:textId="1CA5EA97" w:rsidR="006B3149" w:rsidRDefault="006B3149" w:rsidP="00BE5736">
      <w:pPr>
        <w:pStyle w:val="a3"/>
        <w:numPr>
          <w:ilvl w:val="0"/>
          <w:numId w:val="26"/>
        </w:numPr>
        <w:ind w:firstLineChars="0"/>
      </w:pPr>
      <w:r>
        <w:rPr>
          <w:rFonts w:hint="eastAsia"/>
        </w:rPr>
        <w:t>数据存储器用于存放数据，</w:t>
      </w:r>
      <w:r w:rsidR="00666C23">
        <w:rPr>
          <w:rFonts w:hint="eastAsia"/>
        </w:rPr>
        <w:t>存储系统实验中实现的</w:t>
      </w:r>
      <w:r w:rsidR="00666C23">
        <w:rPr>
          <w:rFonts w:hint="eastAsia"/>
        </w:rPr>
        <w:t>RAM</w:t>
      </w:r>
      <w:r w:rsidR="00666C23">
        <w:rPr>
          <w:rFonts w:hint="eastAsia"/>
        </w:rPr>
        <w:t>可以在这里使用</w:t>
      </w:r>
      <w:r>
        <w:rPr>
          <w:rFonts w:hint="eastAsia"/>
        </w:rPr>
        <w:t>。</w:t>
      </w:r>
    </w:p>
    <w:p w14:paraId="015D4AB4" w14:textId="5A9312E0" w:rsidR="006B3149" w:rsidRPr="00C778A4" w:rsidRDefault="006B3149" w:rsidP="00BE5736">
      <w:pPr>
        <w:pStyle w:val="a3"/>
        <w:numPr>
          <w:ilvl w:val="0"/>
          <w:numId w:val="26"/>
        </w:numPr>
        <w:ind w:firstLineChars="0"/>
      </w:pPr>
      <w:r>
        <w:rPr>
          <w:rFonts w:hint="eastAsia"/>
        </w:rPr>
        <w:t>操作控制器通过</w:t>
      </w:r>
      <w:r w:rsidR="00E46F23">
        <w:rPr>
          <w:rFonts w:hint="eastAsia"/>
        </w:rPr>
        <w:t>指令的操作码来生成各类控制信号，控制信号决定加载到寄存器、</w:t>
      </w:r>
      <w:r w:rsidR="00E46F23">
        <w:rPr>
          <w:rFonts w:hint="eastAsia"/>
        </w:rPr>
        <w:t>NPC</w:t>
      </w:r>
      <w:r w:rsidR="00E46F23">
        <w:rPr>
          <w:rFonts w:hint="eastAsia"/>
        </w:rPr>
        <w:t>、</w:t>
      </w:r>
      <w:r w:rsidR="00E46F23">
        <w:rPr>
          <w:rFonts w:hint="eastAsia"/>
        </w:rPr>
        <w:t>ALU</w:t>
      </w:r>
      <w:r w:rsidR="003F3191">
        <w:rPr>
          <w:rFonts w:hint="eastAsia"/>
        </w:rPr>
        <w:t>、数据存储器等部件的数据，使其完成既定的运算</w:t>
      </w:r>
      <w:r w:rsidR="00E46F23">
        <w:rPr>
          <w:rFonts w:hint="eastAsia"/>
        </w:rPr>
        <w:t>。</w:t>
      </w:r>
    </w:p>
    <w:p w14:paraId="2F15FC5E" w14:textId="2D480697" w:rsidR="00266794" w:rsidRDefault="00070254" w:rsidP="00D61E74">
      <w:pPr>
        <w:pStyle w:val="30"/>
        <w:tabs>
          <w:tab w:val="left" w:pos="1080"/>
        </w:tabs>
        <w:spacing w:beforeLines="0" w:before="229" w:afterLines="0" w:after="229"/>
      </w:pPr>
      <w:bookmarkStart w:id="57" w:name="_Toc502750537"/>
      <w:r>
        <w:rPr>
          <w:rFonts w:hint="eastAsia"/>
        </w:rPr>
        <w:t>地址转移逻辑</w:t>
      </w:r>
      <w:r>
        <w:rPr>
          <w:rFonts w:hint="eastAsia"/>
        </w:rPr>
        <w:t>NPC</w:t>
      </w:r>
      <w:bookmarkEnd w:id="57"/>
    </w:p>
    <w:p w14:paraId="3F31A253" w14:textId="58972FA3" w:rsidR="00070254" w:rsidRDefault="00566062" w:rsidP="00070254">
      <w:pPr>
        <w:pStyle w:val="a3"/>
        <w:ind w:firstLine="480"/>
      </w:pPr>
      <w:r>
        <w:rPr>
          <w:rFonts w:hint="eastAsia"/>
        </w:rPr>
        <w:t>执行完一条指令后，下一步该执行哪条指令，有以下几种情况：</w:t>
      </w:r>
    </w:p>
    <w:p w14:paraId="3B0B61EC" w14:textId="5C9250A1" w:rsidR="00566062" w:rsidRDefault="00566062" w:rsidP="00BE5736">
      <w:pPr>
        <w:pStyle w:val="a3"/>
        <w:numPr>
          <w:ilvl w:val="0"/>
          <w:numId w:val="27"/>
        </w:numPr>
        <w:ind w:firstLineChars="0"/>
      </w:pPr>
      <w:r>
        <w:rPr>
          <w:rFonts w:hint="eastAsia"/>
        </w:rPr>
        <w:t>顺序执行，继续执行相邻的下一条语句；</w:t>
      </w:r>
    </w:p>
    <w:p w14:paraId="034D8B31" w14:textId="326DD175" w:rsidR="00566062" w:rsidRDefault="003F3191" w:rsidP="00BE5736">
      <w:pPr>
        <w:pStyle w:val="a3"/>
        <w:numPr>
          <w:ilvl w:val="0"/>
          <w:numId w:val="27"/>
        </w:numPr>
        <w:ind w:firstLineChars="0"/>
      </w:pPr>
      <w:r>
        <w:rPr>
          <w:rFonts w:hint="eastAsia"/>
        </w:rPr>
        <w:t>遇到无条件分支</w:t>
      </w:r>
      <w:r w:rsidR="00566062">
        <w:rPr>
          <w:rFonts w:hint="eastAsia"/>
        </w:rPr>
        <w:t>，直接跳转到目的地址；</w:t>
      </w:r>
    </w:p>
    <w:p w14:paraId="6FBB53B1" w14:textId="76CD1EC9" w:rsidR="00566062" w:rsidRDefault="003F3191" w:rsidP="00BE5736">
      <w:pPr>
        <w:pStyle w:val="a3"/>
        <w:numPr>
          <w:ilvl w:val="0"/>
          <w:numId w:val="27"/>
        </w:numPr>
        <w:ind w:firstLineChars="0"/>
      </w:pPr>
      <w:r>
        <w:rPr>
          <w:rFonts w:hint="eastAsia"/>
        </w:rPr>
        <w:t>遇到有条件分支</w:t>
      </w:r>
      <w:r w:rsidR="00566062">
        <w:rPr>
          <w:rFonts w:hint="eastAsia"/>
        </w:rPr>
        <w:t>，跳转到当前地址加上偏移地址；</w:t>
      </w:r>
    </w:p>
    <w:p w14:paraId="59187410" w14:textId="1DB2DD83" w:rsidR="00566062" w:rsidRDefault="003F3191" w:rsidP="00BE5736">
      <w:pPr>
        <w:pStyle w:val="a3"/>
        <w:numPr>
          <w:ilvl w:val="0"/>
          <w:numId w:val="27"/>
        </w:numPr>
        <w:ind w:firstLineChars="0"/>
      </w:pPr>
      <w:r>
        <w:rPr>
          <w:rFonts w:hint="eastAsia"/>
        </w:rPr>
        <w:t>遇到函数调用返回指令，也是无条件分支</w:t>
      </w:r>
      <w:r w:rsidR="00566062">
        <w:rPr>
          <w:rFonts w:hint="eastAsia"/>
        </w:rPr>
        <w:t>，但是它跳转的目的地址保存在</w:t>
      </w:r>
      <w:r w:rsidR="00566062">
        <w:rPr>
          <w:rFonts w:hint="eastAsia"/>
        </w:rPr>
        <w:t>31</w:t>
      </w:r>
      <w:r w:rsidR="00566062">
        <w:rPr>
          <w:rFonts w:hint="eastAsia"/>
        </w:rPr>
        <w:t>号寄存器里，所以需要从寄存器文件中读取该地址并跳转。</w:t>
      </w:r>
    </w:p>
    <w:p w14:paraId="7B553C9D" w14:textId="4E7ACA05" w:rsidR="00566062" w:rsidRPr="00070254" w:rsidRDefault="003F3191" w:rsidP="00566062">
      <w:pPr>
        <w:pStyle w:val="a3"/>
        <w:ind w:firstLineChars="0"/>
      </w:pPr>
      <w:r>
        <w:rPr>
          <w:rFonts w:hint="eastAsia"/>
        </w:rPr>
        <w:t>四种可能的跳转，一次只能选择一个值，</w:t>
      </w:r>
      <w:r w:rsidR="00566062">
        <w:rPr>
          <w:rFonts w:hint="eastAsia"/>
        </w:rPr>
        <w:t>需要三个控制信号，由操作控制器生成。</w:t>
      </w:r>
    </w:p>
    <w:p w14:paraId="797F63B5" w14:textId="74954DDD" w:rsidR="00266794" w:rsidRDefault="00566062" w:rsidP="00D61E74">
      <w:pPr>
        <w:pStyle w:val="30"/>
        <w:tabs>
          <w:tab w:val="left" w:pos="1080"/>
        </w:tabs>
        <w:spacing w:beforeLines="0" w:before="229" w:afterLines="0" w:after="229"/>
        <w:rPr>
          <w:bCs w:val="0"/>
        </w:rPr>
      </w:pPr>
      <w:bookmarkStart w:id="58" w:name="_Toc502750538"/>
      <w:r>
        <w:rPr>
          <w:rFonts w:hint="eastAsia"/>
          <w:bCs w:val="0"/>
        </w:rPr>
        <w:t>立即数扩展器</w:t>
      </w:r>
      <w:bookmarkEnd w:id="58"/>
    </w:p>
    <w:p w14:paraId="5C20112C" w14:textId="77777777" w:rsidR="00666C23" w:rsidRDefault="00666C23" w:rsidP="00566062">
      <w:pPr>
        <w:pStyle w:val="a3"/>
        <w:ind w:firstLine="480"/>
      </w:pPr>
      <w:r>
        <w:rPr>
          <w:rFonts w:hint="eastAsia"/>
        </w:rPr>
        <w:t>立即数扩展有两种，都是扩展成</w:t>
      </w:r>
      <w:r>
        <w:rPr>
          <w:rFonts w:hint="eastAsia"/>
        </w:rPr>
        <w:t>32</w:t>
      </w:r>
      <w:r>
        <w:rPr>
          <w:rFonts w:hint="eastAsia"/>
        </w:rPr>
        <w:t>位。</w:t>
      </w:r>
    </w:p>
    <w:p w14:paraId="43EC3582" w14:textId="32B06E4E" w:rsidR="00566062" w:rsidRDefault="00666C23" w:rsidP="00BE5736">
      <w:pPr>
        <w:pStyle w:val="a3"/>
        <w:numPr>
          <w:ilvl w:val="0"/>
          <w:numId w:val="28"/>
        </w:numPr>
        <w:ind w:firstLineChars="0"/>
      </w:pPr>
      <w:r>
        <w:rPr>
          <w:rFonts w:hint="eastAsia"/>
        </w:rPr>
        <w:t>分支指令中</w:t>
      </w:r>
      <w:r>
        <w:rPr>
          <w:rFonts w:hint="eastAsia"/>
        </w:rPr>
        <w:t>16</w:t>
      </w:r>
      <w:r>
        <w:rPr>
          <w:rFonts w:hint="eastAsia"/>
        </w:rPr>
        <w:t>位偏移地址的扩展，偏移量可正可负，需要用符号扩展；</w:t>
      </w:r>
    </w:p>
    <w:p w14:paraId="15520BE5" w14:textId="24B5BD3C" w:rsidR="00666C23" w:rsidRPr="00566062" w:rsidRDefault="00666C23" w:rsidP="00BE5736">
      <w:pPr>
        <w:pStyle w:val="a3"/>
        <w:numPr>
          <w:ilvl w:val="0"/>
          <w:numId w:val="28"/>
        </w:numPr>
        <w:ind w:firstLineChars="0"/>
      </w:pPr>
      <w:r>
        <w:rPr>
          <w:rFonts w:hint="eastAsia"/>
        </w:rPr>
        <w:t>在</w:t>
      </w:r>
      <w:r>
        <w:rPr>
          <w:rFonts w:hint="eastAsia"/>
        </w:rPr>
        <w:t>R</w:t>
      </w:r>
      <w:r>
        <w:rPr>
          <w:rFonts w:hint="eastAsia"/>
        </w:rPr>
        <w:t>型指令中，</w:t>
      </w:r>
      <w:r>
        <w:rPr>
          <w:rFonts w:hint="eastAsia"/>
        </w:rPr>
        <w:t>32</w:t>
      </w:r>
      <w:r>
        <w:rPr>
          <w:rFonts w:hint="eastAsia"/>
        </w:rPr>
        <w:t>位指令中有</w:t>
      </w:r>
      <w:r>
        <w:rPr>
          <w:rFonts w:hint="eastAsia"/>
        </w:rPr>
        <w:t>5</w:t>
      </w:r>
      <w:r w:rsidR="003F3191">
        <w:rPr>
          <w:rFonts w:hint="eastAsia"/>
        </w:rPr>
        <w:t>位是偏移量，这是移位指令中要用到的，</w:t>
      </w:r>
      <w:r>
        <w:rPr>
          <w:rFonts w:hint="eastAsia"/>
        </w:rPr>
        <w:t>移位运算最终通过</w:t>
      </w:r>
      <w:r>
        <w:rPr>
          <w:rFonts w:hint="eastAsia"/>
        </w:rPr>
        <w:t>alu</w:t>
      </w:r>
      <w:r>
        <w:rPr>
          <w:rFonts w:hint="eastAsia"/>
        </w:rPr>
        <w:t>来完成，要把偏移量扩展成</w:t>
      </w:r>
      <w:r>
        <w:rPr>
          <w:rFonts w:hint="eastAsia"/>
        </w:rPr>
        <w:t>32</w:t>
      </w:r>
      <w:r>
        <w:rPr>
          <w:rFonts w:hint="eastAsia"/>
        </w:rPr>
        <w:t>位。要移的</w:t>
      </w:r>
      <w:r w:rsidR="003F3191">
        <w:rPr>
          <w:rFonts w:hint="eastAsia"/>
        </w:rPr>
        <w:t>位数都是非负数，</w:t>
      </w:r>
      <w:r>
        <w:rPr>
          <w:rFonts w:hint="eastAsia"/>
        </w:rPr>
        <w:t>用</w:t>
      </w:r>
      <w:r>
        <w:rPr>
          <w:rFonts w:hint="eastAsia"/>
        </w:rPr>
        <w:t>0</w:t>
      </w:r>
      <w:r>
        <w:rPr>
          <w:rFonts w:hint="eastAsia"/>
        </w:rPr>
        <w:t>扩展。</w:t>
      </w:r>
    </w:p>
    <w:p w14:paraId="2721147C" w14:textId="76C69CD5" w:rsidR="00266794" w:rsidRDefault="00270CC6" w:rsidP="00E423E3">
      <w:pPr>
        <w:pStyle w:val="30"/>
        <w:tabs>
          <w:tab w:val="left" w:pos="1080"/>
        </w:tabs>
        <w:spacing w:beforeLines="0" w:before="229" w:afterLines="0" w:after="229"/>
        <w:rPr>
          <w:bCs w:val="0"/>
        </w:rPr>
      </w:pPr>
      <w:bookmarkStart w:id="59" w:name="_Toc502750539"/>
      <w:r>
        <w:rPr>
          <w:rFonts w:hint="eastAsia"/>
          <w:bCs w:val="0"/>
        </w:rPr>
        <w:lastRenderedPageBreak/>
        <w:t>操作控制器</w:t>
      </w:r>
      <w:bookmarkEnd w:id="59"/>
    </w:p>
    <w:p w14:paraId="3C7B7FE8" w14:textId="4A74E94E" w:rsidR="00E423E3" w:rsidRDefault="00E423E3" w:rsidP="00E423E3">
      <w:pPr>
        <w:pStyle w:val="a3"/>
        <w:ind w:firstLine="480"/>
      </w:pPr>
      <w:r>
        <w:rPr>
          <w:rFonts w:hint="eastAsia"/>
        </w:rPr>
        <w:t>操作控制器根据指令的操作码和</w:t>
      </w:r>
      <w:r>
        <w:rPr>
          <w:rFonts w:hint="eastAsia"/>
        </w:rPr>
        <w:t>func</w:t>
      </w:r>
      <w:r>
        <w:rPr>
          <w:rFonts w:hint="eastAsia"/>
        </w:rPr>
        <w:t>产生控制信号。使用工程化方法生成。</w:t>
      </w:r>
    </w:p>
    <w:p w14:paraId="1A2151A3" w14:textId="624CDC14" w:rsidR="00E423E3" w:rsidRDefault="00E423E3" w:rsidP="00BE5736">
      <w:pPr>
        <w:pStyle w:val="a3"/>
        <w:numPr>
          <w:ilvl w:val="0"/>
          <w:numId w:val="30"/>
        </w:numPr>
        <w:ind w:firstLineChars="0"/>
      </w:pPr>
      <w:r>
        <w:rPr>
          <w:rFonts w:hint="eastAsia"/>
        </w:rPr>
        <w:t>列出所有指令下，各个数据通路的值；</w:t>
      </w:r>
    </w:p>
    <w:p w14:paraId="6BB1E40B" w14:textId="2A61F2BB" w:rsidR="00E423E3" w:rsidRDefault="00E423E3" w:rsidP="00BE5736">
      <w:pPr>
        <w:pStyle w:val="a3"/>
        <w:numPr>
          <w:ilvl w:val="0"/>
          <w:numId w:val="30"/>
        </w:numPr>
        <w:ind w:firstLineChars="0"/>
      </w:pPr>
      <w:r>
        <w:rPr>
          <w:rFonts w:hint="eastAsia"/>
        </w:rPr>
        <w:t>将每一项数据都进行合并，当一项数据有多种情况，表明该数据项需要用控制信号进行选择，否则，不需要选择，可以直连；</w:t>
      </w:r>
    </w:p>
    <w:p w14:paraId="0AA9C43B" w14:textId="0769E5CE" w:rsidR="00E423E3" w:rsidRPr="00E423E3" w:rsidRDefault="00E423E3" w:rsidP="00BE5736">
      <w:pPr>
        <w:pStyle w:val="a3"/>
        <w:numPr>
          <w:ilvl w:val="0"/>
          <w:numId w:val="30"/>
        </w:numPr>
        <w:ind w:firstLineChars="0"/>
      </w:pPr>
      <w:r>
        <w:rPr>
          <w:rFonts w:hint="eastAsia"/>
        </w:rPr>
        <w:t>控制信号综合，列出各指令下，每个控制信号的值为</w:t>
      </w:r>
      <w:r>
        <w:rPr>
          <w:rFonts w:hint="eastAsia"/>
        </w:rPr>
        <w:t>1</w:t>
      </w:r>
      <w:r>
        <w:rPr>
          <w:rFonts w:hint="eastAsia"/>
        </w:rPr>
        <w:t>或</w:t>
      </w:r>
      <w:r>
        <w:rPr>
          <w:rFonts w:hint="eastAsia"/>
        </w:rPr>
        <w:t>0</w:t>
      </w:r>
      <w:r>
        <w:rPr>
          <w:rFonts w:hint="eastAsia"/>
        </w:rPr>
        <w:t>，从而可以得出控制信号的逻辑表达式，就可以</w:t>
      </w:r>
      <w:r w:rsidR="00942492">
        <w:rPr>
          <w:rFonts w:hint="eastAsia"/>
        </w:rPr>
        <w:t>生成电路了。</w:t>
      </w:r>
    </w:p>
    <w:p w14:paraId="2F7F8D97" w14:textId="77777777" w:rsidR="00266794" w:rsidRDefault="00266794" w:rsidP="00D61E74">
      <w:pPr>
        <w:pStyle w:val="2"/>
      </w:pPr>
      <w:bookmarkStart w:id="60" w:name="_Toc499846033"/>
      <w:bookmarkStart w:id="61" w:name="_Toc502750540"/>
      <w:r>
        <w:rPr>
          <w:rFonts w:hint="eastAsia"/>
        </w:rPr>
        <w:t>实验步骤</w:t>
      </w:r>
      <w:bookmarkEnd w:id="60"/>
      <w:bookmarkEnd w:id="61"/>
    </w:p>
    <w:p w14:paraId="5F917CF2" w14:textId="70D8AE40" w:rsidR="00266794" w:rsidRDefault="00705336" w:rsidP="00BE5736">
      <w:pPr>
        <w:pStyle w:val="a3"/>
        <w:numPr>
          <w:ilvl w:val="0"/>
          <w:numId w:val="29"/>
        </w:numPr>
        <w:ind w:firstLineChars="0"/>
      </w:pPr>
      <w:r>
        <w:rPr>
          <w:rFonts w:hint="eastAsia"/>
        </w:rPr>
        <w:t>构建</w:t>
      </w:r>
      <w:r w:rsidR="009B3CBF">
        <w:rPr>
          <w:rFonts w:hint="eastAsia"/>
        </w:rPr>
        <w:t>指令解析器</w:t>
      </w:r>
    </w:p>
    <w:p w14:paraId="06E43F9F" w14:textId="565BF36C" w:rsidR="009B3CBF" w:rsidRPr="007F341F" w:rsidRDefault="00A11521" w:rsidP="00E05747">
      <w:pPr>
        <w:pStyle w:val="a3"/>
        <w:ind w:leftChars="200" w:left="480" w:firstLineChars="0" w:firstLine="0"/>
      </w:pPr>
      <w:r>
        <w:rPr>
          <w:rFonts w:hint="eastAsia"/>
        </w:rPr>
        <w:t>将</w:t>
      </w:r>
      <w:r>
        <w:rPr>
          <w:rFonts w:hint="eastAsia"/>
        </w:rPr>
        <w:t>32</w:t>
      </w:r>
      <w:r>
        <w:rPr>
          <w:rFonts w:hint="eastAsia"/>
        </w:rPr>
        <w:t>位输入</w:t>
      </w:r>
      <w:r w:rsidR="007F341F">
        <w:rPr>
          <w:rFonts w:hint="eastAsia"/>
        </w:rPr>
        <w:t>操作码用分线器接出</w:t>
      </w:r>
      <w:r>
        <w:rPr>
          <w:rFonts w:hint="eastAsia"/>
        </w:rPr>
        <w:t>，最高</w:t>
      </w:r>
      <w:r>
        <w:rPr>
          <w:rFonts w:hint="eastAsia"/>
        </w:rPr>
        <w:t>6</w:t>
      </w:r>
      <w:r>
        <w:rPr>
          <w:rFonts w:hint="eastAsia"/>
        </w:rPr>
        <w:t>位为操作码</w:t>
      </w:r>
      <w:r>
        <w:rPr>
          <w:rFonts w:hint="eastAsia"/>
        </w:rPr>
        <w:t>op</w:t>
      </w:r>
      <w:r>
        <w:rPr>
          <w:rFonts w:hint="eastAsia"/>
        </w:rPr>
        <w:t>，</w:t>
      </w:r>
      <w:r>
        <w:rPr>
          <w:rFonts w:hint="eastAsia"/>
        </w:rPr>
        <w:t>21-25</w:t>
      </w:r>
      <w:r>
        <w:rPr>
          <w:rFonts w:hint="eastAsia"/>
        </w:rPr>
        <w:t>位为</w:t>
      </w:r>
      <w:r>
        <w:rPr>
          <w:rFonts w:hint="eastAsia"/>
        </w:rPr>
        <w:t>rs</w:t>
      </w:r>
      <w:r>
        <w:rPr>
          <w:rFonts w:hint="eastAsia"/>
        </w:rPr>
        <w:t>寄存器编号，</w:t>
      </w:r>
      <w:r>
        <w:rPr>
          <w:rFonts w:hint="eastAsia"/>
        </w:rPr>
        <w:t>16-20</w:t>
      </w:r>
      <w:r>
        <w:rPr>
          <w:rFonts w:hint="eastAsia"/>
        </w:rPr>
        <w:t>位为</w:t>
      </w:r>
      <w:r>
        <w:rPr>
          <w:rFonts w:hint="eastAsia"/>
        </w:rPr>
        <w:t>rt</w:t>
      </w:r>
      <w:r>
        <w:rPr>
          <w:rFonts w:hint="eastAsia"/>
        </w:rPr>
        <w:t>寄存器编号、</w:t>
      </w:r>
      <w:r>
        <w:rPr>
          <w:rFonts w:hint="eastAsia"/>
        </w:rPr>
        <w:t>11-15</w:t>
      </w:r>
      <w:r>
        <w:rPr>
          <w:rFonts w:hint="eastAsia"/>
        </w:rPr>
        <w:t>位为</w:t>
      </w:r>
      <w:r>
        <w:rPr>
          <w:rFonts w:hint="eastAsia"/>
        </w:rPr>
        <w:t>rd</w:t>
      </w:r>
      <w:r>
        <w:rPr>
          <w:rFonts w:hint="eastAsia"/>
        </w:rPr>
        <w:t>寄存器编号，</w:t>
      </w:r>
      <w:r>
        <w:rPr>
          <w:rFonts w:hint="eastAsia"/>
        </w:rPr>
        <w:t>6-10</w:t>
      </w:r>
      <w:r>
        <w:rPr>
          <w:rFonts w:hint="eastAsia"/>
        </w:rPr>
        <w:t>位为位移量</w:t>
      </w:r>
      <w:r>
        <w:rPr>
          <w:rFonts w:hint="eastAsia"/>
        </w:rPr>
        <w:t>shamt</w:t>
      </w:r>
      <w:r>
        <w:rPr>
          <w:rFonts w:hint="eastAsia"/>
        </w:rPr>
        <w:t>，</w:t>
      </w:r>
      <w:r>
        <w:rPr>
          <w:rFonts w:hint="eastAsia"/>
        </w:rPr>
        <w:t>0-5</w:t>
      </w:r>
      <w:r>
        <w:rPr>
          <w:rFonts w:hint="eastAsia"/>
        </w:rPr>
        <w:t>位为功能码</w:t>
      </w:r>
      <w:r>
        <w:rPr>
          <w:rFonts w:hint="eastAsia"/>
        </w:rPr>
        <w:t>func</w:t>
      </w:r>
      <w:r>
        <w:rPr>
          <w:rFonts w:hint="eastAsia"/>
        </w:rPr>
        <w:t>；</w:t>
      </w:r>
      <w:r w:rsidR="007F341F">
        <w:rPr>
          <w:rFonts w:hint="eastAsia"/>
        </w:rPr>
        <w:t>取低</w:t>
      </w:r>
      <w:r w:rsidR="007F341F">
        <w:rPr>
          <w:rFonts w:hint="eastAsia"/>
        </w:rPr>
        <w:t>16</w:t>
      </w:r>
      <w:r w:rsidR="007F341F">
        <w:rPr>
          <w:rFonts w:hint="eastAsia"/>
        </w:rPr>
        <w:t>位，作为条件转移指令的偏移地址</w:t>
      </w:r>
      <w:r w:rsidR="007F341F">
        <w:rPr>
          <w:rFonts w:hint="eastAsia"/>
        </w:rPr>
        <w:t>offset</w:t>
      </w:r>
      <w:r w:rsidR="007F341F">
        <w:rPr>
          <w:rFonts w:hint="eastAsia"/>
        </w:rPr>
        <w:t>；取低</w:t>
      </w:r>
      <w:r w:rsidR="007F341F">
        <w:rPr>
          <w:rFonts w:hint="eastAsia"/>
        </w:rPr>
        <w:t>26</w:t>
      </w:r>
      <w:r w:rsidR="007F341F">
        <w:rPr>
          <w:rFonts w:hint="eastAsia"/>
        </w:rPr>
        <w:t>位，作为无条件转移指令的偏移地址。</w:t>
      </w:r>
    </w:p>
    <w:p w14:paraId="6B7330A5" w14:textId="6FD329A6" w:rsidR="00266794" w:rsidRDefault="00705336" w:rsidP="00BE5736">
      <w:pPr>
        <w:pStyle w:val="a3"/>
        <w:numPr>
          <w:ilvl w:val="0"/>
          <w:numId w:val="29"/>
        </w:numPr>
        <w:ind w:firstLineChars="0"/>
      </w:pPr>
      <w:r>
        <w:rPr>
          <w:rFonts w:hint="eastAsia"/>
        </w:rPr>
        <w:t>完成地址转移逻辑</w:t>
      </w:r>
    </w:p>
    <w:p w14:paraId="349641D1" w14:textId="12B38D36" w:rsidR="00FC667A" w:rsidRDefault="006A1A8B" w:rsidP="00BE5736">
      <w:pPr>
        <w:pStyle w:val="a3"/>
        <w:numPr>
          <w:ilvl w:val="0"/>
          <w:numId w:val="31"/>
        </w:numPr>
        <w:ind w:firstLineChars="0"/>
      </w:pPr>
      <w:r>
        <w:rPr>
          <w:rFonts w:hint="eastAsia"/>
        </w:rPr>
        <w:t>PC+4</w:t>
      </w:r>
      <w:r>
        <w:rPr>
          <w:rFonts w:hint="eastAsia"/>
        </w:rPr>
        <w:t>接到第一个</w:t>
      </w:r>
      <w:r>
        <w:rPr>
          <w:rFonts w:hint="eastAsia"/>
        </w:rPr>
        <w:t>MUX</w:t>
      </w:r>
      <w:r>
        <w:rPr>
          <w:rFonts w:hint="eastAsia"/>
        </w:rPr>
        <w:t>的</w:t>
      </w:r>
      <w:r>
        <w:rPr>
          <w:rFonts w:hint="eastAsia"/>
        </w:rPr>
        <w:t>0</w:t>
      </w:r>
      <w:r>
        <w:rPr>
          <w:rFonts w:hint="eastAsia"/>
        </w:rPr>
        <w:t>输入端，</w:t>
      </w:r>
      <w:r>
        <w:rPr>
          <w:rFonts w:hint="eastAsia"/>
        </w:rPr>
        <w:t>16</w:t>
      </w:r>
      <w:r>
        <w:rPr>
          <w:rFonts w:hint="eastAsia"/>
        </w:rPr>
        <w:t>位立即数扩展结果左移</w:t>
      </w:r>
      <w:r>
        <w:rPr>
          <w:rFonts w:hint="eastAsia"/>
        </w:rPr>
        <w:t>2</w:t>
      </w:r>
      <w:r>
        <w:rPr>
          <w:rFonts w:hint="eastAsia"/>
        </w:rPr>
        <w:t>位，加上</w:t>
      </w:r>
      <w:r>
        <w:rPr>
          <w:rFonts w:hint="eastAsia"/>
        </w:rPr>
        <w:t>PC+4</w:t>
      </w:r>
      <w:r>
        <w:rPr>
          <w:rFonts w:hint="eastAsia"/>
        </w:rPr>
        <w:t>，接到</w:t>
      </w:r>
      <w:r>
        <w:rPr>
          <w:rFonts w:hint="eastAsia"/>
        </w:rPr>
        <w:t>MUX</w:t>
      </w:r>
      <w:r>
        <w:rPr>
          <w:rFonts w:hint="eastAsia"/>
        </w:rPr>
        <w:t>的</w:t>
      </w:r>
      <w:r>
        <w:rPr>
          <w:rFonts w:hint="eastAsia"/>
        </w:rPr>
        <w:t>1</w:t>
      </w:r>
      <w:r>
        <w:rPr>
          <w:rFonts w:hint="eastAsia"/>
        </w:rPr>
        <w:t>输入端，选择信号为</w:t>
      </w:r>
      <w:r>
        <w:rPr>
          <w:rFonts w:hint="eastAsia"/>
        </w:rPr>
        <w:t>branch</w:t>
      </w:r>
      <w:r>
        <w:rPr>
          <w:rFonts w:hint="eastAsia"/>
        </w:rPr>
        <w:t>。</w:t>
      </w:r>
    </w:p>
    <w:p w14:paraId="35488C3F" w14:textId="2C0397EB" w:rsidR="006A1A8B" w:rsidRDefault="006A1A8B" w:rsidP="00BE5736">
      <w:pPr>
        <w:pStyle w:val="a3"/>
        <w:numPr>
          <w:ilvl w:val="0"/>
          <w:numId w:val="31"/>
        </w:numPr>
        <w:ind w:firstLineChars="0"/>
      </w:pPr>
      <w:r>
        <w:rPr>
          <w:rFonts w:hint="eastAsia"/>
        </w:rPr>
        <w:t>上一步的选择结果接到第二个</w:t>
      </w:r>
      <w:r>
        <w:rPr>
          <w:rFonts w:hint="eastAsia"/>
        </w:rPr>
        <w:t>MUX</w:t>
      </w:r>
      <w:r>
        <w:rPr>
          <w:rFonts w:hint="eastAsia"/>
        </w:rPr>
        <w:t>的</w:t>
      </w:r>
      <w:r>
        <w:rPr>
          <w:rFonts w:hint="eastAsia"/>
        </w:rPr>
        <w:t>0</w:t>
      </w:r>
      <w:r>
        <w:rPr>
          <w:rFonts w:hint="eastAsia"/>
        </w:rPr>
        <w:t>输入端，</w:t>
      </w:r>
      <w:r>
        <w:rPr>
          <w:rFonts w:hint="eastAsia"/>
        </w:rPr>
        <w:t>26</w:t>
      </w:r>
      <w:r>
        <w:rPr>
          <w:rFonts w:hint="eastAsia"/>
        </w:rPr>
        <w:t>位立即数左移</w:t>
      </w:r>
      <w:r>
        <w:rPr>
          <w:rFonts w:hint="eastAsia"/>
        </w:rPr>
        <w:t>2</w:t>
      </w:r>
      <w:r>
        <w:rPr>
          <w:rFonts w:hint="eastAsia"/>
        </w:rPr>
        <w:t>位，与</w:t>
      </w:r>
      <w:r>
        <w:rPr>
          <w:rFonts w:hint="eastAsia"/>
        </w:rPr>
        <w:t>PC</w:t>
      </w:r>
      <w:r>
        <w:rPr>
          <w:rFonts w:hint="eastAsia"/>
        </w:rPr>
        <w:t>的高</w:t>
      </w:r>
      <w:r>
        <w:rPr>
          <w:rFonts w:hint="eastAsia"/>
        </w:rPr>
        <w:t>4</w:t>
      </w:r>
      <w:r>
        <w:rPr>
          <w:rFonts w:hint="eastAsia"/>
        </w:rPr>
        <w:t>位“或”起来，接到</w:t>
      </w:r>
      <w:r>
        <w:rPr>
          <w:rFonts w:hint="eastAsia"/>
        </w:rPr>
        <w:t>MUX</w:t>
      </w:r>
      <w:r>
        <w:rPr>
          <w:rFonts w:hint="eastAsia"/>
        </w:rPr>
        <w:t>的</w:t>
      </w:r>
      <w:r>
        <w:rPr>
          <w:rFonts w:hint="eastAsia"/>
        </w:rPr>
        <w:t>1</w:t>
      </w:r>
      <w:r>
        <w:rPr>
          <w:rFonts w:hint="eastAsia"/>
        </w:rPr>
        <w:t>输入端，选择信号为</w:t>
      </w:r>
      <w:r>
        <w:rPr>
          <w:rFonts w:hint="eastAsia"/>
        </w:rPr>
        <w:t>jump</w:t>
      </w:r>
      <w:r>
        <w:rPr>
          <w:rFonts w:hint="eastAsia"/>
        </w:rPr>
        <w:t>。</w:t>
      </w:r>
    </w:p>
    <w:p w14:paraId="2D0EC0BC" w14:textId="2881D114" w:rsidR="006A1A8B" w:rsidRDefault="006A1A8B" w:rsidP="00BE5736">
      <w:pPr>
        <w:pStyle w:val="a3"/>
        <w:numPr>
          <w:ilvl w:val="0"/>
          <w:numId w:val="31"/>
        </w:numPr>
        <w:ind w:firstLineChars="0"/>
      </w:pPr>
      <w:r>
        <w:rPr>
          <w:rFonts w:hint="eastAsia"/>
        </w:rPr>
        <w:t>上一步的选择结果接到第三个</w:t>
      </w:r>
      <w:r>
        <w:rPr>
          <w:rFonts w:hint="eastAsia"/>
        </w:rPr>
        <w:t>MUX</w:t>
      </w:r>
      <w:r>
        <w:rPr>
          <w:rFonts w:hint="eastAsia"/>
        </w:rPr>
        <w:t>的</w:t>
      </w:r>
      <w:r>
        <w:rPr>
          <w:rFonts w:hint="eastAsia"/>
        </w:rPr>
        <w:t>0</w:t>
      </w:r>
      <w:r>
        <w:rPr>
          <w:rFonts w:hint="eastAsia"/>
        </w:rPr>
        <w:t>输入端，</w:t>
      </w:r>
      <w:r>
        <w:rPr>
          <w:rFonts w:hint="eastAsia"/>
        </w:rPr>
        <w:t>31</w:t>
      </w:r>
      <w:r>
        <w:rPr>
          <w:rFonts w:hint="eastAsia"/>
        </w:rPr>
        <w:t>号寄存器的值接到</w:t>
      </w:r>
      <w:r>
        <w:rPr>
          <w:rFonts w:hint="eastAsia"/>
        </w:rPr>
        <w:t>1</w:t>
      </w:r>
      <w:r>
        <w:rPr>
          <w:rFonts w:hint="eastAsia"/>
        </w:rPr>
        <w:t>输入端，</w:t>
      </w:r>
      <w:r>
        <w:rPr>
          <w:rFonts w:hint="eastAsia"/>
        </w:rPr>
        <w:t>return</w:t>
      </w:r>
      <w:r>
        <w:rPr>
          <w:rFonts w:hint="eastAsia"/>
        </w:rPr>
        <w:t>作为选择信号。</w:t>
      </w:r>
    </w:p>
    <w:p w14:paraId="171D8546" w14:textId="7A8E174D" w:rsidR="009B3CBF" w:rsidRDefault="00AF6B5D" w:rsidP="00BE5736">
      <w:pPr>
        <w:pStyle w:val="a3"/>
        <w:numPr>
          <w:ilvl w:val="0"/>
          <w:numId w:val="29"/>
        </w:numPr>
        <w:ind w:firstLineChars="0"/>
      </w:pPr>
      <w:r>
        <w:rPr>
          <w:rFonts w:hint="eastAsia"/>
        </w:rPr>
        <w:t>构建操作控制器</w:t>
      </w:r>
    </w:p>
    <w:p w14:paraId="3820DD62" w14:textId="4BF62A5D" w:rsidR="00AF6B5D" w:rsidRDefault="00AF6B5D" w:rsidP="00AF6B5D">
      <w:pPr>
        <w:pStyle w:val="a3"/>
        <w:ind w:left="420" w:firstLineChars="0" w:firstLine="0"/>
      </w:pPr>
      <w:r>
        <w:rPr>
          <w:rFonts w:hint="eastAsia"/>
        </w:rPr>
        <w:t>操作控制器的控制信号生成要使用工程化方法。</w:t>
      </w:r>
    </w:p>
    <w:p w14:paraId="3DC3FEA9" w14:textId="1AAA98E6" w:rsidR="00AF6B5D" w:rsidRDefault="00AF6B5D" w:rsidP="00BE5736">
      <w:pPr>
        <w:pStyle w:val="a3"/>
        <w:numPr>
          <w:ilvl w:val="0"/>
          <w:numId w:val="32"/>
        </w:numPr>
        <w:ind w:firstLineChars="0"/>
      </w:pPr>
      <w:r>
        <w:rPr>
          <w:rFonts w:hint="eastAsia"/>
        </w:rPr>
        <w:t>构建数据通路。</w:t>
      </w:r>
      <w:r w:rsidR="00395C7D">
        <w:rPr>
          <w:rFonts w:hint="eastAsia"/>
        </w:rPr>
        <w:t>绘制主要功能部件输入来源表，该表主要用于描述控制类信号，仅保留数据类信号，具体如表</w:t>
      </w:r>
      <w:r w:rsidR="00395C7D">
        <w:rPr>
          <w:rFonts w:hint="eastAsia"/>
        </w:rPr>
        <w:t>3.3</w:t>
      </w:r>
      <w:r w:rsidR="001E177A">
        <w:rPr>
          <w:rFonts w:hint="eastAsia"/>
        </w:rPr>
        <w:t>，最左侧为指令助记符，第一行为数据项</w:t>
      </w:r>
      <w:r w:rsidR="00395C7D">
        <w:rPr>
          <w:rFonts w:hint="eastAsia"/>
        </w:rPr>
        <w:t>。</w:t>
      </w:r>
    </w:p>
    <w:p w14:paraId="1DB866C7" w14:textId="5C5295A5" w:rsidR="001E177A" w:rsidRDefault="001E177A" w:rsidP="00BE5736">
      <w:pPr>
        <w:pStyle w:val="a3"/>
        <w:numPr>
          <w:ilvl w:val="0"/>
          <w:numId w:val="32"/>
        </w:numPr>
        <w:ind w:firstLineChars="0"/>
      </w:pPr>
      <w:r>
        <w:rPr>
          <w:rFonts w:hint="eastAsia"/>
        </w:rPr>
        <w:t>输入源合并。计算表</w:t>
      </w:r>
      <w:r>
        <w:rPr>
          <w:rFonts w:hint="eastAsia"/>
        </w:rPr>
        <w:t>3.2</w:t>
      </w:r>
      <w:r>
        <w:rPr>
          <w:rFonts w:hint="eastAsia"/>
        </w:rPr>
        <w:t>中每一个数据项的输入种类，若有多个输入来源，则需要控制信号进行选择，有</w:t>
      </w:r>
      <w:r>
        <w:rPr>
          <w:rFonts w:hint="eastAsia"/>
        </w:rPr>
        <w:t>n</w:t>
      </w:r>
      <w:r>
        <w:rPr>
          <w:rFonts w:hint="eastAsia"/>
        </w:rPr>
        <w:t>个来源时，需要</w:t>
      </w:r>
      <w:r>
        <w:rPr>
          <w:rFonts w:hint="eastAsia"/>
        </w:rPr>
        <w:t>n-1</w:t>
      </w:r>
      <w:r>
        <w:rPr>
          <w:rFonts w:hint="eastAsia"/>
        </w:rPr>
        <w:t>个选择信号（均使用一位选</w:t>
      </w:r>
      <w:r>
        <w:rPr>
          <w:rFonts w:hint="eastAsia"/>
        </w:rPr>
        <w:lastRenderedPageBreak/>
        <w:t>择信号进行二选一）。</w:t>
      </w:r>
    </w:p>
    <w:p w14:paraId="6172EA34" w14:textId="7ED4F8E8" w:rsidR="00395C7D" w:rsidRPr="00395C7D" w:rsidRDefault="00395C7D" w:rsidP="00395C7D">
      <w:pPr>
        <w:pStyle w:val="a3"/>
        <w:ind w:firstLineChars="0" w:firstLine="0"/>
        <w:jc w:val="center"/>
        <w:rPr>
          <w:rFonts w:ascii="黑体" w:eastAsia="黑体" w:hAnsi="黑体"/>
          <w:sz w:val="21"/>
        </w:rPr>
      </w:pPr>
      <w:r w:rsidRPr="00395C7D">
        <w:rPr>
          <w:rFonts w:ascii="黑体" w:eastAsia="黑体" w:hAnsi="黑体" w:hint="eastAsia"/>
          <w:sz w:val="21"/>
        </w:rPr>
        <w:t>表3.3</w:t>
      </w:r>
      <w:r w:rsidRPr="00395C7D">
        <w:rPr>
          <w:rFonts w:ascii="黑体" w:eastAsia="黑体" w:hAnsi="黑体"/>
          <w:sz w:val="21"/>
        </w:rPr>
        <w:t xml:space="preserve"> </w:t>
      </w:r>
      <w:r w:rsidRPr="00395C7D">
        <w:rPr>
          <w:rFonts w:ascii="黑体" w:eastAsia="黑体" w:hAnsi="黑体" w:hint="eastAsia"/>
          <w:sz w:val="21"/>
        </w:rPr>
        <w:t>数据通路表</w:t>
      </w:r>
    </w:p>
    <w:p w14:paraId="4B5DE301" w14:textId="09F827F1" w:rsidR="00395C7D" w:rsidRDefault="00F2616E" w:rsidP="00395C7D">
      <w:pPr>
        <w:pStyle w:val="a3"/>
        <w:ind w:firstLineChars="0" w:firstLine="0"/>
        <w:jc w:val="center"/>
      </w:pPr>
      <w:r w:rsidRPr="00F2616E">
        <w:rPr>
          <w:noProof/>
        </w:rPr>
        <w:drawing>
          <wp:inline distT="0" distB="0" distL="0" distR="0" wp14:anchorId="5DD90114" wp14:editId="602F5544">
            <wp:extent cx="5615940" cy="5292979"/>
            <wp:effectExtent l="0" t="0" r="381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5292979"/>
                    </a:xfrm>
                    <a:prstGeom prst="rect">
                      <a:avLst/>
                    </a:prstGeom>
                    <a:noFill/>
                    <a:ln>
                      <a:noFill/>
                    </a:ln>
                  </pic:spPr>
                </pic:pic>
              </a:graphicData>
            </a:graphic>
          </wp:inline>
        </w:drawing>
      </w:r>
    </w:p>
    <w:p w14:paraId="04D5DF57" w14:textId="1F869118" w:rsidR="00FD2851" w:rsidRDefault="00FD2851" w:rsidP="00BE5736">
      <w:pPr>
        <w:pStyle w:val="a3"/>
        <w:numPr>
          <w:ilvl w:val="0"/>
          <w:numId w:val="32"/>
        </w:numPr>
        <w:ind w:firstLineChars="0"/>
      </w:pPr>
      <w:r>
        <w:rPr>
          <w:rFonts w:hint="eastAsia"/>
        </w:rPr>
        <w:t>控制信号综合。列出所有控制信号的产生条件，如表</w:t>
      </w:r>
      <w:r>
        <w:rPr>
          <w:rFonts w:hint="eastAsia"/>
        </w:rPr>
        <w:t>3.3</w:t>
      </w:r>
      <w:r>
        <w:rPr>
          <w:rFonts w:hint="eastAsia"/>
        </w:rPr>
        <w:t>，给出各控制信号逻辑表达式，利用译码电路</w:t>
      </w:r>
      <w:r w:rsidR="00C316C1">
        <w:rPr>
          <w:rFonts w:hint="eastAsia"/>
        </w:rPr>
        <w:t>生成</w:t>
      </w:r>
      <w:r>
        <w:rPr>
          <w:rFonts w:hint="eastAsia"/>
        </w:rPr>
        <w:t>各指令译码信号，然后根据相应逻辑表达式生成控制器，并封装。</w:t>
      </w:r>
    </w:p>
    <w:p w14:paraId="45875EC0" w14:textId="77777777" w:rsidR="001E177A" w:rsidRDefault="001E177A" w:rsidP="00BE5736">
      <w:pPr>
        <w:pStyle w:val="a3"/>
        <w:numPr>
          <w:ilvl w:val="0"/>
          <w:numId w:val="36"/>
        </w:numPr>
        <w:ind w:firstLineChars="0"/>
      </w:pPr>
      <w:r>
        <w:rPr>
          <w:rFonts w:hint="eastAsia"/>
        </w:rPr>
        <w:t>根据传入的操作码和功能码，利用比较器和逻辑门，生成各指令的信号，控制信号的生成都依赖这些译码信号。</w:t>
      </w:r>
    </w:p>
    <w:p w14:paraId="087915D2" w14:textId="5F1460E3" w:rsidR="001E177A" w:rsidRPr="001E177A" w:rsidRDefault="001E177A" w:rsidP="00BE5736">
      <w:pPr>
        <w:pStyle w:val="a3"/>
        <w:numPr>
          <w:ilvl w:val="0"/>
          <w:numId w:val="36"/>
        </w:numPr>
        <w:ind w:firstLineChars="0"/>
      </w:pPr>
      <w:r>
        <w:rPr>
          <w:rFonts w:hint="eastAsia"/>
        </w:rPr>
        <w:t>根据表</w:t>
      </w:r>
      <w:r>
        <w:rPr>
          <w:rFonts w:hint="eastAsia"/>
        </w:rPr>
        <w:t>3.3</w:t>
      </w:r>
      <w:r>
        <w:rPr>
          <w:rFonts w:hint="eastAsia"/>
        </w:rPr>
        <w:t>的控制信号生成表，生成控制信号电路。对于每一个控制信号，都将表项中为</w:t>
      </w:r>
      <w:r>
        <w:rPr>
          <w:rFonts w:hint="eastAsia"/>
        </w:rPr>
        <w:t>1</w:t>
      </w:r>
      <w:r>
        <w:rPr>
          <w:rFonts w:hint="eastAsia"/>
        </w:rPr>
        <w:t>的向用或门“或”起来，输出结果就是控制信号，由于工作量较大，不对每个控制信号的生成步骤详细介绍。</w:t>
      </w:r>
    </w:p>
    <w:p w14:paraId="26E61367" w14:textId="6DD3E244" w:rsidR="00C316C1" w:rsidRPr="00C316C1" w:rsidRDefault="00C316C1" w:rsidP="00C316C1">
      <w:pPr>
        <w:pStyle w:val="a3"/>
        <w:ind w:firstLineChars="0" w:firstLine="0"/>
        <w:jc w:val="center"/>
        <w:rPr>
          <w:rFonts w:ascii="黑体" w:eastAsia="黑体" w:hAnsi="黑体"/>
          <w:sz w:val="21"/>
        </w:rPr>
      </w:pPr>
      <w:r w:rsidRPr="00C316C1">
        <w:rPr>
          <w:rFonts w:ascii="黑体" w:eastAsia="黑体" w:hAnsi="黑体" w:hint="eastAsia"/>
          <w:sz w:val="21"/>
        </w:rPr>
        <w:lastRenderedPageBreak/>
        <w:t>表3.3</w:t>
      </w:r>
      <w:r w:rsidRPr="00C316C1">
        <w:rPr>
          <w:rFonts w:ascii="黑体" w:eastAsia="黑体" w:hAnsi="黑体"/>
          <w:sz w:val="21"/>
        </w:rPr>
        <w:t xml:space="preserve"> </w:t>
      </w:r>
      <w:r w:rsidRPr="00C316C1">
        <w:rPr>
          <w:rFonts w:ascii="黑体" w:eastAsia="黑体" w:hAnsi="黑体" w:hint="eastAsia"/>
          <w:sz w:val="21"/>
        </w:rPr>
        <w:t>cpu控制信号</w:t>
      </w:r>
    </w:p>
    <w:p w14:paraId="612299B3" w14:textId="3C531352" w:rsidR="00C316C1" w:rsidRDefault="00C316C1" w:rsidP="00C316C1">
      <w:pPr>
        <w:pStyle w:val="a3"/>
        <w:ind w:firstLineChars="0" w:firstLine="0"/>
        <w:jc w:val="center"/>
      </w:pPr>
      <w:r w:rsidRPr="00FD2851">
        <w:rPr>
          <w:rFonts w:hint="eastAsia"/>
          <w:noProof/>
        </w:rPr>
        <w:drawing>
          <wp:inline distT="0" distB="0" distL="0" distR="0" wp14:anchorId="5A191112" wp14:editId="087D59D5">
            <wp:extent cx="6537337" cy="20859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5345" cy="2094912"/>
                    </a:xfrm>
                    <a:prstGeom prst="rect">
                      <a:avLst/>
                    </a:prstGeom>
                    <a:noFill/>
                    <a:ln>
                      <a:noFill/>
                    </a:ln>
                  </pic:spPr>
                </pic:pic>
              </a:graphicData>
            </a:graphic>
          </wp:inline>
        </w:drawing>
      </w:r>
    </w:p>
    <w:p w14:paraId="748370A2" w14:textId="702CCC7E" w:rsidR="00FD2851" w:rsidRDefault="004F098B" w:rsidP="00BE5736">
      <w:pPr>
        <w:pStyle w:val="a3"/>
        <w:numPr>
          <w:ilvl w:val="0"/>
          <w:numId w:val="32"/>
        </w:numPr>
        <w:ind w:firstLineChars="0"/>
      </w:pPr>
      <w:r>
        <w:t>A</w:t>
      </w:r>
      <w:r>
        <w:rPr>
          <w:rFonts w:hint="eastAsia"/>
        </w:rPr>
        <w:t>lu</w:t>
      </w:r>
      <w:r>
        <w:rPr>
          <w:rFonts w:hint="eastAsia"/>
        </w:rPr>
        <w:t>操作码生成。直接在操作控制器中生成操作码。每一类运算都有一个固定的常数作为操作码，可以用三态门来实现这个常数的输出，如图</w:t>
      </w:r>
      <w:r>
        <w:rPr>
          <w:rFonts w:hint="eastAsia"/>
        </w:rPr>
        <w:t>3.5</w:t>
      </w:r>
      <w:r>
        <w:rPr>
          <w:rFonts w:hint="eastAsia"/>
        </w:rPr>
        <w:t>。</w:t>
      </w:r>
    </w:p>
    <w:p w14:paraId="3E5A5EE9" w14:textId="77777777" w:rsidR="007F341F" w:rsidRPr="007F341F" w:rsidRDefault="004F098B" w:rsidP="00BE5736">
      <w:pPr>
        <w:pStyle w:val="a3"/>
        <w:numPr>
          <w:ilvl w:val="0"/>
          <w:numId w:val="32"/>
        </w:numPr>
        <w:ind w:firstLineChars="0"/>
      </w:pPr>
      <w:r w:rsidRPr="004F098B">
        <w:rPr>
          <w:rFonts w:ascii="宋体" w:hAnsi="宋体" w:hint="eastAsia"/>
        </w:rPr>
        <w:t>访问模式信号生成。</w:t>
      </w:r>
      <w:r>
        <w:rPr>
          <w:rFonts w:ascii="宋体" w:hAnsi="宋体" w:hint="eastAsia"/>
        </w:rPr>
        <w:t>在存储系统实验中实现的MIPS</w:t>
      </w:r>
      <w:r>
        <w:rPr>
          <w:rFonts w:ascii="宋体" w:hAnsi="宋体"/>
        </w:rPr>
        <w:t xml:space="preserve"> </w:t>
      </w:r>
      <w:r>
        <w:rPr>
          <w:rFonts w:ascii="宋体" w:hAnsi="宋体" w:hint="eastAsia"/>
        </w:rPr>
        <w:t>RAM文件需要根据2位的访问模式进行字节、半字和字的访问，所以需要在控制器中根据不同的内存操作指令为其生成访问模式位，也用到了三态门</w:t>
      </w:r>
      <w:r w:rsidR="007F341F">
        <w:rPr>
          <w:rFonts w:ascii="宋体" w:hAnsi="宋体" w:hint="eastAsia"/>
        </w:rPr>
        <w:t>。</w:t>
      </w:r>
    </w:p>
    <w:p w14:paraId="04678483" w14:textId="508930A8" w:rsidR="00FA39B4" w:rsidRDefault="00FA39B4" w:rsidP="00BE5736">
      <w:pPr>
        <w:pStyle w:val="a3"/>
        <w:numPr>
          <w:ilvl w:val="0"/>
          <w:numId w:val="29"/>
        </w:numPr>
        <w:ind w:firstLineChars="0"/>
      </w:pPr>
      <w:r>
        <w:rPr>
          <w:rFonts w:hint="eastAsia"/>
        </w:rPr>
        <w:t>构建显示模块</w:t>
      </w:r>
    </w:p>
    <w:p w14:paraId="4BF14E65" w14:textId="5A77ABF5" w:rsidR="00FA39B4" w:rsidRDefault="00FA39B4" w:rsidP="00FA39B4">
      <w:pPr>
        <w:pStyle w:val="a3"/>
        <w:ind w:left="420" w:firstLineChars="0" w:firstLine="0"/>
      </w:pPr>
      <w:r>
        <w:rPr>
          <w:rFonts w:hint="eastAsia"/>
        </w:rPr>
        <w:t>当执行</w:t>
      </w:r>
      <w:r>
        <w:rPr>
          <w:rFonts w:hint="eastAsia"/>
        </w:rPr>
        <w:t>syscall</w:t>
      </w:r>
      <w:r>
        <w:rPr>
          <w:rFonts w:hint="eastAsia"/>
        </w:rPr>
        <w:t>指令时，假如</w:t>
      </w:r>
      <w:r>
        <w:rPr>
          <w:rFonts w:hint="eastAsia"/>
        </w:rPr>
        <w:t>2</w:t>
      </w:r>
      <w:r>
        <w:rPr>
          <w:rFonts w:hint="eastAsia"/>
        </w:rPr>
        <w:t>号寄存器的值不为</w:t>
      </w:r>
      <w:r>
        <w:rPr>
          <w:rFonts w:hint="eastAsia"/>
        </w:rPr>
        <w:t>10</w:t>
      </w:r>
      <w:r>
        <w:rPr>
          <w:rFonts w:hint="eastAsia"/>
        </w:rPr>
        <w:t>，则要用数码管显示</w:t>
      </w:r>
      <w:r>
        <w:rPr>
          <w:rFonts w:hint="eastAsia"/>
        </w:rPr>
        <w:t>4</w:t>
      </w:r>
      <w:r>
        <w:rPr>
          <w:rFonts w:hint="eastAsia"/>
        </w:rPr>
        <w:t>号寄存器的值。</w:t>
      </w:r>
      <w:r w:rsidR="00991EEE">
        <w:rPr>
          <w:rFonts w:hint="eastAsia"/>
        </w:rPr>
        <w:t>用一个寄存器存放待显示的值，用一个与门将</w:t>
      </w:r>
      <w:r w:rsidR="00991EEE">
        <w:rPr>
          <w:rFonts w:hint="eastAsia"/>
        </w:rPr>
        <w:t>alu</w:t>
      </w:r>
      <w:r w:rsidR="00991EEE">
        <w:rPr>
          <w:rFonts w:hint="eastAsia"/>
        </w:rPr>
        <w:t>相等的输出和</w:t>
      </w:r>
      <w:r w:rsidR="00991EEE">
        <w:rPr>
          <w:rFonts w:hint="eastAsia"/>
        </w:rPr>
        <w:t>syscall</w:t>
      </w:r>
      <w:r w:rsidR="00991EEE">
        <w:rPr>
          <w:rFonts w:hint="eastAsia"/>
        </w:rPr>
        <w:t>控制信号相“与”，作为寄存器使能信号，寄存器文件的输出作为寄存器的加载数据，输出为待显示的值。</w:t>
      </w:r>
    </w:p>
    <w:p w14:paraId="7BA1B6E4" w14:textId="3F83E9F2" w:rsidR="009B3CBF" w:rsidRDefault="00FA39B4" w:rsidP="00BE5736">
      <w:pPr>
        <w:pStyle w:val="a3"/>
        <w:numPr>
          <w:ilvl w:val="0"/>
          <w:numId w:val="29"/>
        </w:numPr>
        <w:ind w:firstLineChars="0"/>
      </w:pPr>
      <w:r>
        <w:rPr>
          <w:rFonts w:hint="eastAsia"/>
        </w:rPr>
        <w:t>构建指令计数器</w:t>
      </w:r>
    </w:p>
    <w:p w14:paraId="47A452C3" w14:textId="0BD3301F" w:rsidR="00FA39B4" w:rsidRDefault="00FA39B4" w:rsidP="00FA39B4">
      <w:pPr>
        <w:pStyle w:val="a3"/>
        <w:ind w:left="420" w:firstLineChars="0" w:firstLine="0"/>
      </w:pPr>
      <w:r>
        <w:rPr>
          <w:rFonts w:hint="eastAsia"/>
        </w:rPr>
        <w:t>运行标准测试程序时需要对指令</w:t>
      </w:r>
      <w:r w:rsidR="00991EEE">
        <w:rPr>
          <w:rFonts w:hint="eastAsia"/>
        </w:rPr>
        <w:t>条数进行计数，所以需要增加计数器模块，该模块进行了封装。</w:t>
      </w:r>
    </w:p>
    <w:p w14:paraId="3FE9D420" w14:textId="70F5CE56" w:rsidR="00991EEE" w:rsidRDefault="00991EEE" w:rsidP="00BE5736">
      <w:pPr>
        <w:pStyle w:val="a3"/>
        <w:numPr>
          <w:ilvl w:val="0"/>
          <w:numId w:val="33"/>
        </w:numPr>
        <w:ind w:firstLineChars="0"/>
      </w:pPr>
      <w:r>
        <w:rPr>
          <w:rFonts w:hint="eastAsia"/>
        </w:rPr>
        <w:t>用停机指令的信号作为使能信号，控制总周期数的计数。</w:t>
      </w:r>
      <w:r w:rsidR="003178CA">
        <w:rPr>
          <w:rFonts w:hint="eastAsia"/>
        </w:rPr>
        <w:t>最后一个周期，也就是停机指令到来时不会计数，所以</w:t>
      </w:r>
      <w:r>
        <w:rPr>
          <w:rFonts w:hint="eastAsia"/>
        </w:rPr>
        <w:t>要让停机指令的信号晚一个周期</w:t>
      </w:r>
      <w:r w:rsidR="003178CA">
        <w:rPr>
          <w:rFonts w:hint="eastAsia"/>
        </w:rPr>
        <w:t>到来，也就是先计数再停机，用一个寄存器将停机指令锁存起来，可</w:t>
      </w:r>
      <w:r>
        <w:rPr>
          <w:rFonts w:hint="eastAsia"/>
        </w:rPr>
        <w:t>达到这一目的。</w:t>
      </w:r>
    </w:p>
    <w:p w14:paraId="445B9A0A" w14:textId="31A7F0C8" w:rsidR="00991EEE" w:rsidRDefault="00991EEE" w:rsidP="00BE5736">
      <w:pPr>
        <w:pStyle w:val="a3"/>
        <w:numPr>
          <w:ilvl w:val="0"/>
          <w:numId w:val="33"/>
        </w:numPr>
        <w:ind w:firstLineChars="0"/>
      </w:pPr>
      <w:r>
        <w:rPr>
          <w:rFonts w:hint="eastAsia"/>
        </w:rPr>
        <w:t>用无条件跳转的控制信号作为使能信号，控制无条件跳转的计数器，每当有无条件跳转指令时，计数一次。</w:t>
      </w:r>
    </w:p>
    <w:p w14:paraId="12CCF636" w14:textId="420F3790" w:rsidR="00991EEE" w:rsidRDefault="00991EEE" w:rsidP="00BE5736">
      <w:pPr>
        <w:pStyle w:val="a3"/>
        <w:numPr>
          <w:ilvl w:val="0"/>
          <w:numId w:val="33"/>
        </w:numPr>
        <w:ind w:firstLineChars="0"/>
      </w:pPr>
      <w:r>
        <w:rPr>
          <w:rFonts w:hint="eastAsia"/>
        </w:rPr>
        <w:t>用有条件分支语句的控制信号作为</w:t>
      </w:r>
      <w:r w:rsidR="00F838ED">
        <w:rPr>
          <w:rFonts w:hint="eastAsia"/>
        </w:rPr>
        <w:t>有条件分支指令的计数器使能信号，每当遇到有条件分支指令时，不论成功跳转与否，都计数一次。</w:t>
      </w:r>
    </w:p>
    <w:p w14:paraId="77B300E6" w14:textId="724160F2" w:rsidR="00F838ED" w:rsidRDefault="00F838ED" w:rsidP="00BE5736">
      <w:pPr>
        <w:pStyle w:val="a3"/>
        <w:numPr>
          <w:ilvl w:val="0"/>
          <w:numId w:val="33"/>
        </w:numPr>
        <w:ind w:firstLineChars="0"/>
      </w:pPr>
      <w:r>
        <w:rPr>
          <w:rFonts w:hint="eastAsia"/>
        </w:rPr>
        <w:lastRenderedPageBreak/>
        <w:t>计数</w:t>
      </w:r>
      <w:r w:rsidR="003178CA">
        <w:rPr>
          <w:rFonts w:hint="eastAsia"/>
        </w:rPr>
        <w:t>有条件分支指令</w:t>
      </w:r>
      <w:r>
        <w:rPr>
          <w:rFonts w:hint="eastAsia"/>
        </w:rPr>
        <w:t>成功跳转的次数，它需要根据</w:t>
      </w:r>
      <w:r>
        <w:rPr>
          <w:rFonts w:hint="eastAsia"/>
        </w:rPr>
        <w:t>alu</w:t>
      </w:r>
      <w:r>
        <w:rPr>
          <w:rFonts w:hint="eastAsia"/>
        </w:rPr>
        <w:t>的运算结果判断</w:t>
      </w:r>
      <w:r w:rsidR="003178CA">
        <w:rPr>
          <w:rFonts w:hint="eastAsia"/>
        </w:rPr>
        <w:t>两个操作数是否相等，才能判断是否成功跳转，用该信号作为控制信号</w:t>
      </w:r>
      <w:r>
        <w:rPr>
          <w:rFonts w:hint="eastAsia"/>
        </w:rPr>
        <w:t>。</w:t>
      </w:r>
    </w:p>
    <w:p w14:paraId="2F71C21F" w14:textId="0EC9B0F4" w:rsidR="009B3CBF" w:rsidRDefault="00F838ED" w:rsidP="00BE5736">
      <w:pPr>
        <w:pStyle w:val="a3"/>
        <w:numPr>
          <w:ilvl w:val="0"/>
          <w:numId w:val="29"/>
        </w:numPr>
        <w:ind w:firstLineChars="0"/>
      </w:pPr>
      <w:r>
        <w:rPr>
          <w:rFonts w:hint="eastAsia"/>
        </w:rPr>
        <w:t>主要数据通路连接</w:t>
      </w:r>
    </w:p>
    <w:p w14:paraId="6A962B33" w14:textId="1BAD6731" w:rsidR="00F838ED" w:rsidRDefault="00F838ED" w:rsidP="00F838ED">
      <w:pPr>
        <w:pStyle w:val="a3"/>
        <w:ind w:left="420" w:firstLineChars="0" w:firstLine="0"/>
      </w:pPr>
      <w:r>
        <w:rPr>
          <w:rFonts w:hint="eastAsia"/>
        </w:rPr>
        <w:t>第一步中只构建了基本的部件，由于还缺少控制信号，所以互相之间的关联还没有建立起来，现在已经生成了所有的控制信号，可以将整个主电路中的所有数据通路连接起来，单周期</w:t>
      </w:r>
      <w:r>
        <w:rPr>
          <w:rFonts w:hint="eastAsia"/>
        </w:rPr>
        <w:t>cpu</w:t>
      </w:r>
      <w:r>
        <w:rPr>
          <w:rFonts w:hint="eastAsia"/>
        </w:rPr>
        <w:t>电路如图</w:t>
      </w:r>
      <w:r w:rsidR="001E177A">
        <w:rPr>
          <w:rFonts w:hint="eastAsia"/>
        </w:rPr>
        <w:t>3.1</w:t>
      </w:r>
      <w:r>
        <w:rPr>
          <w:rFonts w:hint="eastAsia"/>
        </w:rPr>
        <w:t>所示。</w:t>
      </w:r>
    </w:p>
    <w:p w14:paraId="268D49B2" w14:textId="44244317" w:rsidR="00F838ED" w:rsidRDefault="00F838ED" w:rsidP="00F838ED">
      <w:pPr>
        <w:pStyle w:val="a3"/>
        <w:ind w:firstLineChars="0" w:firstLine="0"/>
        <w:jc w:val="center"/>
      </w:pPr>
      <w:r>
        <w:rPr>
          <w:rFonts w:hint="eastAsia"/>
          <w:noProof/>
        </w:rPr>
        <w:drawing>
          <wp:inline distT="0" distB="0" distL="0" distR="0" wp14:anchorId="1AACE85B" wp14:editId="35FEACDE">
            <wp:extent cx="5381625" cy="38004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14F1DF.tmp"/>
                    <pic:cNvPicPr/>
                  </pic:nvPicPr>
                  <pic:blipFill rotWithShape="1">
                    <a:blip r:embed="rId25">
                      <a:extLst>
                        <a:ext uri="{28A0092B-C50C-407E-A947-70E740481C1C}">
                          <a14:useLocalDpi xmlns:a14="http://schemas.microsoft.com/office/drawing/2010/main" val="0"/>
                        </a:ext>
                      </a:extLst>
                    </a:blip>
                    <a:srcRect r="4172" b="18760"/>
                    <a:stretch/>
                  </pic:blipFill>
                  <pic:spPr bwMode="auto">
                    <a:xfrm>
                      <a:off x="0" y="0"/>
                      <a:ext cx="5381625" cy="3800475"/>
                    </a:xfrm>
                    <a:prstGeom prst="rect">
                      <a:avLst/>
                    </a:prstGeom>
                    <a:ln>
                      <a:noFill/>
                    </a:ln>
                    <a:extLst>
                      <a:ext uri="{53640926-AAD7-44D8-BBD7-CCE9431645EC}">
                        <a14:shadowObscured xmlns:a14="http://schemas.microsoft.com/office/drawing/2010/main"/>
                      </a:ext>
                    </a:extLst>
                  </pic:spPr>
                </pic:pic>
              </a:graphicData>
            </a:graphic>
          </wp:inline>
        </w:drawing>
      </w:r>
    </w:p>
    <w:p w14:paraId="0ABC63CD" w14:textId="4A70AC3F" w:rsidR="009B3CBF" w:rsidRPr="00F838ED" w:rsidRDefault="00F838ED" w:rsidP="00F838ED">
      <w:pPr>
        <w:pStyle w:val="a3"/>
        <w:ind w:firstLineChars="0" w:firstLine="0"/>
        <w:jc w:val="center"/>
        <w:rPr>
          <w:rFonts w:ascii="黑体" w:eastAsia="黑体" w:hAnsi="黑体"/>
          <w:sz w:val="21"/>
        </w:rPr>
      </w:pPr>
      <w:r w:rsidRPr="00F838ED">
        <w:rPr>
          <w:rFonts w:ascii="黑体" w:eastAsia="黑体" w:hAnsi="黑体" w:hint="eastAsia"/>
          <w:sz w:val="21"/>
        </w:rPr>
        <w:t>图</w:t>
      </w:r>
      <w:r w:rsidR="001E177A">
        <w:rPr>
          <w:rFonts w:ascii="黑体" w:eastAsia="黑体" w:hAnsi="黑体" w:hint="eastAsia"/>
          <w:sz w:val="21"/>
        </w:rPr>
        <w:t>3.1</w:t>
      </w:r>
      <w:r w:rsidRPr="00F838ED">
        <w:rPr>
          <w:rFonts w:ascii="黑体" w:eastAsia="黑体" w:hAnsi="黑体"/>
          <w:sz w:val="21"/>
        </w:rPr>
        <w:t xml:space="preserve"> </w:t>
      </w:r>
      <w:r w:rsidRPr="00F838ED">
        <w:rPr>
          <w:rFonts w:ascii="黑体" w:eastAsia="黑体" w:hAnsi="黑体" w:hint="eastAsia"/>
          <w:sz w:val="21"/>
        </w:rPr>
        <w:t>单周期cpu全局电路图</w:t>
      </w:r>
    </w:p>
    <w:p w14:paraId="3D1E16E3" w14:textId="77777777" w:rsidR="00266794" w:rsidRDefault="00266794" w:rsidP="00D61E74">
      <w:pPr>
        <w:pStyle w:val="2"/>
      </w:pPr>
      <w:bookmarkStart w:id="62" w:name="_Toc499846034"/>
      <w:bookmarkStart w:id="63" w:name="_Toc502750541"/>
      <w:r>
        <w:rPr>
          <w:rFonts w:hint="eastAsia"/>
        </w:rPr>
        <w:t>故障与调试</w:t>
      </w:r>
      <w:bookmarkEnd w:id="62"/>
      <w:bookmarkEnd w:id="63"/>
    </w:p>
    <w:p w14:paraId="4660E080" w14:textId="5E2DA747" w:rsidR="00266794" w:rsidRDefault="00214C57" w:rsidP="00D61E74">
      <w:pPr>
        <w:pStyle w:val="30"/>
        <w:keepNext w:val="0"/>
        <w:keepLines w:val="0"/>
        <w:tabs>
          <w:tab w:val="left" w:pos="1080"/>
        </w:tabs>
        <w:spacing w:beforeLines="0" w:before="229" w:afterLines="0" w:after="229"/>
      </w:pPr>
      <w:bookmarkStart w:id="64" w:name="_Toc502750542"/>
      <w:r>
        <w:rPr>
          <w:rFonts w:hint="eastAsia"/>
        </w:rPr>
        <w:t>B</w:t>
      </w:r>
      <w:r>
        <w:rPr>
          <w:rFonts w:hint="eastAsia"/>
        </w:rPr>
        <w:t>指令测试震荡问题</w:t>
      </w:r>
      <w:bookmarkEnd w:id="64"/>
    </w:p>
    <w:p w14:paraId="7EA30F51" w14:textId="77777777" w:rsidR="001E177A" w:rsidRDefault="001E177A" w:rsidP="001E177A">
      <w:pPr>
        <w:pStyle w:val="a3"/>
        <w:ind w:firstLine="482"/>
      </w:pPr>
      <w:r w:rsidRPr="007E12D0">
        <w:rPr>
          <w:rFonts w:hint="eastAsia"/>
          <w:b/>
        </w:rPr>
        <w:t>故障</w:t>
      </w:r>
      <w:r>
        <w:rPr>
          <w:rFonts w:hint="eastAsia"/>
          <w:b/>
        </w:rPr>
        <w:t>现象</w:t>
      </w:r>
      <w:r w:rsidRPr="007E12D0">
        <w:rPr>
          <w:rFonts w:hint="eastAsia"/>
          <w:b/>
        </w:rPr>
        <w:t>：</w:t>
      </w:r>
      <w:r>
        <w:rPr>
          <w:rFonts w:hint="eastAsia"/>
        </w:rPr>
        <w:t>初步完成系统后，用</w:t>
      </w:r>
      <w:r>
        <w:rPr>
          <w:rFonts w:hint="eastAsia"/>
        </w:rPr>
        <w:t>B</w:t>
      </w:r>
      <w:r>
        <w:rPr>
          <w:rFonts w:hint="eastAsia"/>
        </w:rPr>
        <w:t>指令测试程序进行测试，遇到第一条</w:t>
      </w:r>
      <w:r>
        <w:rPr>
          <w:rFonts w:hint="eastAsia"/>
        </w:rPr>
        <w:t>syscall</w:t>
      </w:r>
      <w:r>
        <w:rPr>
          <w:rFonts w:hint="eastAsia"/>
        </w:rPr>
        <w:t>指令时，系统发送了明显的震荡，所有与</w:t>
      </w:r>
      <w:r>
        <w:rPr>
          <w:rFonts w:hint="eastAsia"/>
        </w:rPr>
        <w:t>syscall</w:t>
      </w:r>
      <w:r>
        <w:rPr>
          <w:rFonts w:hint="eastAsia"/>
        </w:rPr>
        <w:t>有关的端口都发生了信号冲突。</w:t>
      </w:r>
    </w:p>
    <w:p w14:paraId="187733CD" w14:textId="079F3EE6" w:rsidR="001E177A" w:rsidRPr="001E177A" w:rsidRDefault="001E177A" w:rsidP="001E177A">
      <w:pPr>
        <w:pStyle w:val="a3"/>
        <w:ind w:firstLine="482"/>
      </w:pPr>
      <w:r>
        <w:rPr>
          <w:rFonts w:hint="eastAsia"/>
          <w:b/>
        </w:rPr>
        <w:t>原因分析</w:t>
      </w:r>
      <w:r w:rsidRPr="007E12D0">
        <w:rPr>
          <w:rFonts w:hint="eastAsia"/>
          <w:b/>
        </w:rPr>
        <w:t>：</w:t>
      </w:r>
      <w:r>
        <w:rPr>
          <w:rFonts w:hint="eastAsia"/>
        </w:rPr>
        <w:t>如图</w:t>
      </w:r>
      <w:r>
        <w:rPr>
          <w:rFonts w:hint="eastAsia"/>
        </w:rPr>
        <w:t>3.2</w:t>
      </w:r>
      <w:r>
        <w:rPr>
          <w:rFonts w:hint="eastAsia"/>
        </w:rPr>
        <w:t>，一切与</w:t>
      </w:r>
      <w:r>
        <w:rPr>
          <w:rFonts w:hint="eastAsia"/>
        </w:rPr>
        <w:t>syscall</w:t>
      </w:r>
      <w:r>
        <w:rPr>
          <w:rFonts w:hint="eastAsia"/>
        </w:rPr>
        <w:t>有关的线路都是红色的，说明问题一定与</w:t>
      </w:r>
      <w:r>
        <w:rPr>
          <w:rFonts w:hint="eastAsia"/>
        </w:rPr>
        <w:t>syscall</w:t>
      </w:r>
      <w:r>
        <w:rPr>
          <w:rFonts w:hint="eastAsia"/>
        </w:rPr>
        <w:t>指令有关，可能是指令解析出了问题。将带红色，也就是发生震荡的部件逐个右键点</w:t>
      </w:r>
      <w:r>
        <w:rPr>
          <w:rFonts w:hint="eastAsia"/>
        </w:rPr>
        <w:lastRenderedPageBreak/>
        <w:t>击查看，观察震荡发生时，该子电路的内部情况，检查</w:t>
      </w:r>
      <w:r>
        <w:rPr>
          <w:rFonts w:hint="eastAsia"/>
        </w:rPr>
        <w:t>alu</w:t>
      </w:r>
      <w:r>
        <w:rPr>
          <w:rFonts w:hint="eastAsia"/>
        </w:rPr>
        <w:t>时发现，</w:t>
      </w:r>
      <w:r>
        <w:rPr>
          <w:rFonts w:hint="eastAsia"/>
        </w:rPr>
        <w:t>alu</w:t>
      </w:r>
      <w:r>
        <w:rPr>
          <w:rFonts w:hint="eastAsia"/>
        </w:rPr>
        <w:t>的操作码</w:t>
      </w:r>
      <w:r>
        <w:rPr>
          <w:rFonts w:hint="eastAsia"/>
        </w:rPr>
        <w:t>aluop</w:t>
      </w:r>
      <w:r>
        <w:rPr>
          <w:rFonts w:hint="eastAsia"/>
        </w:rPr>
        <w:t>是不确定是值，所以我们可以确定是</w:t>
      </w:r>
      <w:r>
        <w:rPr>
          <w:rFonts w:hint="eastAsia"/>
        </w:rPr>
        <w:t>aluop</w:t>
      </w:r>
      <w:r>
        <w:rPr>
          <w:rFonts w:hint="eastAsia"/>
        </w:rPr>
        <w:t>的生成电路出了问题，也就是操作控制器功能不完备。右键查看操作控制器，发现</w:t>
      </w:r>
      <w:r>
        <w:rPr>
          <w:rFonts w:hint="eastAsia"/>
        </w:rPr>
        <w:t>aluop</w:t>
      </w:r>
      <w:r>
        <w:rPr>
          <w:rFonts w:hint="eastAsia"/>
        </w:rPr>
        <w:t>生成电路中，</w:t>
      </w:r>
      <w:r>
        <w:rPr>
          <w:rFonts w:hint="eastAsia"/>
        </w:rPr>
        <w:t>syscall</w:t>
      </w:r>
      <w:r>
        <w:rPr>
          <w:rFonts w:hint="eastAsia"/>
        </w:rPr>
        <w:t>指令被遗漏了，当</w:t>
      </w:r>
      <w:r>
        <w:rPr>
          <w:rFonts w:hint="eastAsia"/>
        </w:rPr>
        <w:t>syscall</w:t>
      </w:r>
      <w:r>
        <w:rPr>
          <w:rFonts w:hint="eastAsia"/>
        </w:rPr>
        <w:t>指令到来时，控制器没有产生</w:t>
      </w:r>
      <w:r>
        <w:rPr>
          <w:rFonts w:hint="eastAsia"/>
        </w:rPr>
        <w:t>aluop</w:t>
      </w:r>
      <w:r>
        <w:rPr>
          <w:rFonts w:hint="eastAsia"/>
        </w:rPr>
        <w:t>信号，电路无法运算。</w:t>
      </w:r>
    </w:p>
    <w:p w14:paraId="454911D0" w14:textId="77777777" w:rsidR="00F969BF" w:rsidRDefault="00F969BF" w:rsidP="00F969BF">
      <w:pPr>
        <w:pStyle w:val="a3"/>
        <w:keepNext/>
        <w:ind w:firstLineChars="0" w:firstLine="0"/>
        <w:jc w:val="center"/>
      </w:pPr>
      <w:r w:rsidRPr="006A7C3F">
        <w:rPr>
          <w:noProof/>
        </w:rPr>
        <w:drawing>
          <wp:inline distT="0" distB="0" distL="0" distR="0" wp14:anchorId="08143E7E" wp14:editId="0BAE1F26">
            <wp:extent cx="4638675" cy="2105025"/>
            <wp:effectExtent l="0" t="0" r="9525" b="9525"/>
            <wp:docPr id="36" name="图片 36" descr="C:\Users\ASUS\Documents\Tencent Files\2452663915\FileRecv\MobileFile\J5X)GM4@`@XLL1DQL00P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Tencent Files\2452663915\FileRecv\MobileFile\J5X)GM4@`@XLL1DQL00PC(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4932" t="35002" r="510" b="-554"/>
                    <a:stretch/>
                  </pic:blipFill>
                  <pic:spPr bwMode="auto">
                    <a:xfrm>
                      <a:off x="0" y="0"/>
                      <a:ext cx="4638675"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61C770DA" w14:textId="72D5DA7E" w:rsidR="00F969BF" w:rsidRPr="00F969BF" w:rsidRDefault="00F969BF" w:rsidP="00F969BF">
      <w:pPr>
        <w:pStyle w:val="aff1"/>
        <w:spacing w:before="91" w:after="91"/>
      </w:pPr>
      <w:r>
        <w:rPr>
          <w:rFonts w:hint="eastAsia"/>
        </w:rPr>
        <w:t>图</w:t>
      </w:r>
      <w:r w:rsidR="001E177A">
        <w:rPr>
          <w:rFonts w:hint="eastAsia"/>
        </w:rPr>
        <w:t xml:space="preserve"> 3.2</w:t>
      </w:r>
      <w:r>
        <w:t xml:space="preserve"> </w:t>
      </w:r>
      <w:r>
        <w:rPr>
          <w:rFonts w:hint="eastAsia"/>
        </w:rPr>
        <w:t>系统测试震荡</w:t>
      </w:r>
    </w:p>
    <w:p w14:paraId="30E2B917" w14:textId="244DFE57" w:rsidR="00214C57" w:rsidRDefault="00214C57" w:rsidP="00D61E74">
      <w:pPr>
        <w:pStyle w:val="a3"/>
        <w:ind w:firstLine="482"/>
      </w:pPr>
      <w:r w:rsidRPr="00214C57">
        <w:rPr>
          <w:rFonts w:hint="eastAsia"/>
          <w:b/>
        </w:rPr>
        <w:t>解决方案：</w:t>
      </w:r>
      <w:r w:rsidRPr="00214C57">
        <w:rPr>
          <w:rFonts w:hint="eastAsia"/>
        </w:rPr>
        <w:t>缺少什么就要补充什么，在</w:t>
      </w:r>
      <w:r w:rsidRPr="00214C57">
        <w:rPr>
          <w:rFonts w:hint="eastAsia"/>
        </w:rPr>
        <w:t>aluop</w:t>
      </w:r>
      <w:r w:rsidRPr="00214C57">
        <w:rPr>
          <w:rFonts w:hint="eastAsia"/>
        </w:rPr>
        <w:t>生成电路中补充</w:t>
      </w:r>
      <w:r w:rsidRPr="00214C57">
        <w:rPr>
          <w:rFonts w:hint="eastAsia"/>
        </w:rPr>
        <w:t>syscall</w:t>
      </w:r>
      <w:r w:rsidRPr="00214C57">
        <w:rPr>
          <w:rFonts w:hint="eastAsia"/>
        </w:rPr>
        <w:t>的情况，由于</w:t>
      </w:r>
      <w:r w:rsidRPr="00214C57">
        <w:rPr>
          <w:rFonts w:hint="eastAsia"/>
        </w:rPr>
        <w:t>syscall</w:t>
      </w:r>
      <w:r w:rsidRPr="00214C57">
        <w:rPr>
          <w:rFonts w:hint="eastAsia"/>
        </w:rPr>
        <w:t>指令执行时并不需要</w:t>
      </w:r>
      <w:r w:rsidRPr="00214C57">
        <w:rPr>
          <w:rFonts w:hint="eastAsia"/>
        </w:rPr>
        <w:t>alu</w:t>
      </w:r>
      <w:r w:rsidRPr="00214C57">
        <w:rPr>
          <w:rFonts w:hint="eastAsia"/>
        </w:rPr>
        <w:t>进行有意义的计算，只要随意给一个操作码让</w:t>
      </w:r>
      <w:r w:rsidRPr="00214C57">
        <w:rPr>
          <w:rFonts w:hint="eastAsia"/>
        </w:rPr>
        <w:t>alu</w:t>
      </w:r>
      <w:r w:rsidRPr="00214C57">
        <w:rPr>
          <w:rFonts w:hint="eastAsia"/>
        </w:rPr>
        <w:t>不发生故障即可，所以把</w:t>
      </w:r>
      <w:r w:rsidRPr="00214C57">
        <w:rPr>
          <w:rFonts w:hint="eastAsia"/>
        </w:rPr>
        <w:t>syscall</w:t>
      </w:r>
      <w:r w:rsidRPr="00214C57">
        <w:rPr>
          <w:rFonts w:hint="eastAsia"/>
        </w:rPr>
        <w:t>的</w:t>
      </w:r>
      <w:r w:rsidRPr="00214C57">
        <w:rPr>
          <w:rFonts w:hint="eastAsia"/>
        </w:rPr>
        <w:t>aluop</w:t>
      </w:r>
      <w:r w:rsidRPr="00214C57">
        <w:rPr>
          <w:rFonts w:hint="eastAsia"/>
        </w:rPr>
        <w:t>码归到了移位指令一项中，为</w:t>
      </w:r>
      <w:r w:rsidRPr="00214C57">
        <w:rPr>
          <w:rFonts w:hint="eastAsia"/>
        </w:rPr>
        <w:t>0xc</w:t>
      </w:r>
      <w:r w:rsidRPr="00214C57">
        <w:rPr>
          <w:rFonts w:hint="eastAsia"/>
        </w:rPr>
        <w:t>。</w:t>
      </w:r>
    </w:p>
    <w:p w14:paraId="62C81041" w14:textId="77777777" w:rsidR="00005BC9" w:rsidRDefault="00005BC9" w:rsidP="00005BC9">
      <w:pPr>
        <w:pStyle w:val="30"/>
        <w:keepNext w:val="0"/>
        <w:keepLines w:val="0"/>
        <w:tabs>
          <w:tab w:val="left" w:pos="1080"/>
        </w:tabs>
        <w:spacing w:beforeLines="0" w:before="229" w:afterLines="0" w:after="229"/>
      </w:pPr>
      <w:bookmarkStart w:id="65" w:name="_Toc502750543"/>
      <w:r>
        <w:rPr>
          <w:rFonts w:hint="eastAsia"/>
        </w:rPr>
        <w:t>测试程序提前结束问题</w:t>
      </w:r>
      <w:bookmarkEnd w:id="65"/>
    </w:p>
    <w:p w14:paraId="3024858A" w14:textId="7C1E5604" w:rsidR="00005BC9" w:rsidRDefault="00005BC9" w:rsidP="00005BC9">
      <w:pPr>
        <w:pStyle w:val="a3"/>
        <w:ind w:firstLine="482"/>
      </w:pPr>
      <w:r w:rsidRPr="007E12D0">
        <w:rPr>
          <w:rFonts w:hint="eastAsia"/>
          <w:b/>
        </w:rPr>
        <w:t>故障</w:t>
      </w:r>
      <w:r>
        <w:rPr>
          <w:rFonts w:hint="eastAsia"/>
          <w:b/>
        </w:rPr>
        <w:t>现象</w:t>
      </w:r>
      <w:r w:rsidRPr="007E12D0">
        <w:rPr>
          <w:rFonts w:hint="eastAsia"/>
          <w:b/>
        </w:rPr>
        <w:t>：</w:t>
      </w:r>
      <w:r>
        <w:rPr>
          <w:rFonts w:hint="eastAsia"/>
        </w:rPr>
        <w:t>运行</w:t>
      </w:r>
      <w:r>
        <w:rPr>
          <w:rFonts w:hint="eastAsia"/>
        </w:rPr>
        <w:t>benchmark</w:t>
      </w:r>
      <w:r>
        <w:rPr>
          <w:rFonts w:hint="eastAsia"/>
        </w:rPr>
        <w:t>测试程序，在运行到第</w:t>
      </w:r>
      <w:r>
        <w:rPr>
          <w:rFonts w:hint="eastAsia"/>
        </w:rPr>
        <w:t>391</w:t>
      </w:r>
      <w:r>
        <w:rPr>
          <w:rFonts w:hint="eastAsia"/>
        </w:rPr>
        <w:t>条的一条</w:t>
      </w:r>
      <w:r>
        <w:rPr>
          <w:rFonts w:hint="eastAsia"/>
        </w:rPr>
        <w:t>syscall</w:t>
      </w:r>
      <w:r>
        <w:rPr>
          <w:rFonts w:hint="eastAsia"/>
        </w:rPr>
        <w:t>指令时，</w:t>
      </w:r>
      <w:r>
        <w:rPr>
          <w:rFonts w:hint="eastAsia"/>
        </w:rPr>
        <w:t>2</w:t>
      </w:r>
      <w:r>
        <w:rPr>
          <w:rFonts w:hint="eastAsia"/>
        </w:rPr>
        <w:t>号寄存器的值应当不为</w:t>
      </w:r>
      <w:r>
        <w:rPr>
          <w:rFonts w:hint="eastAsia"/>
        </w:rPr>
        <w:t>10</w:t>
      </w:r>
      <w:r>
        <w:rPr>
          <w:rFonts w:hint="eastAsia"/>
        </w:rPr>
        <w:t>，此时应该用数码管显示</w:t>
      </w:r>
      <w:r>
        <w:rPr>
          <w:rFonts w:hint="eastAsia"/>
        </w:rPr>
        <w:t>4</w:t>
      </w:r>
      <w:r>
        <w:rPr>
          <w:rFonts w:hint="eastAsia"/>
        </w:rPr>
        <w:t>号寄存器的值，但是系统直接停机了，说明</w:t>
      </w:r>
      <w:r>
        <w:rPr>
          <w:rFonts w:hint="eastAsia"/>
        </w:rPr>
        <w:t>4</w:t>
      </w:r>
      <w:r>
        <w:rPr>
          <w:rFonts w:hint="eastAsia"/>
        </w:rPr>
        <w:t>号寄存器的值等于</w:t>
      </w:r>
      <w:r>
        <w:rPr>
          <w:rFonts w:hint="eastAsia"/>
        </w:rPr>
        <w:t>10</w:t>
      </w:r>
      <w:r w:rsidR="001E177A">
        <w:rPr>
          <w:rFonts w:hint="eastAsia"/>
        </w:rPr>
        <w:t>，如图</w:t>
      </w:r>
      <w:r w:rsidR="001E177A">
        <w:rPr>
          <w:rFonts w:hint="eastAsia"/>
        </w:rPr>
        <w:t>3.3</w:t>
      </w:r>
      <w:r>
        <w:rPr>
          <w:rFonts w:hint="eastAsia"/>
        </w:rPr>
        <w:t>。</w:t>
      </w:r>
    </w:p>
    <w:p w14:paraId="6D1D90F3" w14:textId="77777777" w:rsidR="001E177A" w:rsidRPr="00005BC9" w:rsidRDefault="001E177A" w:rsidP="001E177A">
      <w:pPr>
        <w:pStyle w:val="a3"/>
        <w:keepNext/>
        <w:ind w:firstLineChars="0" w:firstLine="0"/>
        <w:jc w:val="center"/>
      </w:pPr>
      <w:r w:rsidRPr="00005BC9">
        <w:rPr>
          <w:noProof/>
        </w:rPr>
        <w:drawing>
          <wp:inline distT="0" distB="0" distL="0" distR="0" wp14:anchorId="3F01CD20" wp14:editId="43272715">
            <wp:extent cx="5495925" cy="781050"/>
            <wp:effectExtent l="0" t="0" r="9525" b="0"/>
            <wp:docPr id="53" name="图片 53" descr="C:\Users\ASUS\Documents\Tencent Files\2452663915\FileRecv\MobileFile\WJSWD2@}3J{B(DYN4)6@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Tencent Files\2452663915\FileRecv\MobileFile\WJSWD2@}3J{B(DYN4)6@I`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10678" r="-186" b="64999"/>
                    <a:stretch/>
                  </pic:blipFill>
                  <pic:spPr bwMode="auto">
                    <a:xfrm>
                      <a:off x="0" y="0"/>
                      <a:ext cx="5495925"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0D299A93" w14:textId="62F931B8" w:rsidR="001E177A" w:rsidRDefault="001E177A" w:rsidP="001E177A">
      <w:pPr>
        <w:pStyle w:val="aff1"/>
        <w:spacing w:before="91" w:after="91"/>
      </w:pPr>
      <w:r>
        <w:rPr>
          <w:rFonts w:hint="eastAsia"/>
        </w:rPr>
        <w:t>图 3.3</w:t>
      </w:r>
      <w:r>
        <w:t xml:space="preserve"> </w:t>
      </w:r>
      <w:r>
        <w:rPr>
          <w:rFonts w:hint="eastAsia"/>
        </w:rPr>
        <w:t>syscall指令提前结束</w:t>
      </w:r>
    </w:p>
    <w:p w14:paraId="775CC9B0" w14:textId="77777777" w:rsidR="001E177A" w:rsidRPr="00A91B4A" w:rsidRDefault="001E177A" w:rsidP="001E177A">
      <w:pPr>
        <w:pStyle w:val="a3"/>
        <w:ind w:firstLine="482"/>
      </w:pPr>
      <w:r>
        <w:rPr>
          <w:rFonts w:hint="eastAsia"/>
          <w:b/>
        </w:rPr>
        <w:t>原因分析</w:t>
      </w:r>
      <w:r w:rsidRPr="007E12D0">
        <w:rPr>
          <w:rFonts w:hint="eastAsia"/>
          <w:b/>
        </w:rPr>
        <w:t>：</w:t>
      </w:r>
      <w:r>
        <w:rPr>
          <w:rFonts w:hint="eastAsia"/>
        </w:rPr>
        <w:t>虽然程序是在</w:t>
      </w:r>
      <w:r>
        <w:rPr>
          <w:rFonts w:hint="eastAsia"/>
        </w:rPr>
        <w:t>syscall</w:t>
      </w:r>
      <w:r>
        <w:rPr>
          <w:rFonts w:hint="eastAsia"/>
        </w:rPr>
        <w:t>指令处结束的，但是</w:t>
      </w:r>
      <w:r>
        <w:rPr>
          <w:rFonts w:hint="eastAsia"/>
        </w:rPr>
        <w:t>syscall</w:t>
      </w:r>
      <w:r>
        <w:rPr>
          <w:rFonts w:hint="eastAsia"/>
        </w:rPr>
        <w:t>指令并没有问题，而是前面的程序执行过程中写寄存器出现了错误，导致</w:t>
      </w:r>
      <w:r>
        <w:rPr>
          <w:rFonts w:hint="eastAsia"/>
        </w:rPr>
        <w:t>2</w:t>
      </w:r>
      <w:r>
        <w:rPr>
          <w:rFonts w:hint="eastAsia"/>
        </w:rPr>
        <w:t>号寄存器的值被写成了</w:t>
      </w:r>
      <w:r>
        <w:rPr>
          <w:rFonts w:hint="eastAsia"/>
        </w:rPr>
        <w:t>10</w:t>
      </w:r>
      <w:r>
        <w:rPr>
          <w:rFonts w:hint="eastAsia"/>
        </w:rPr>
        <w:t>。</w:t>
      </w:r>
    </w:p>
    <w:p w14:paraId="49FE4D22" w14:textId="0282133C" w:rsidR="001E177A" w:rsidRPr="001E177A" w:rsidRDefault="001E177A" w:rsidP="001E177A">
      <w:pPr>
        <w:pStyle w:val="a3"/>
        <w:ind w:firstLineChars="0" w:firstLine="0"/>
      </w:pPr>
      <w:r>
        <w:tab/>
      </w:r>
      <w:r w:rsidRPr="00005BC9">
        <w:rPr>
          <w:rFonts w:hint="eastAsia"/>
          <w:b/>
        </w:rPr>
        <w:t>解决方案：</w:t>
      </w:r>
      <w:r>
        <w:rPr>
          <w:rFonts w:hint="eastAsia"/>
        </w:rPr>
        <w:t>直接由于程序执行了</w:t>
      </w:r>
      <w:r>
        <w:rPr>
          <w:rFonts w:hint="eastAsia"/>
        </w:rPr>
        <w:t>300</w:t>
      </w:r>
      <w:r>
        <w:rPr>
          <w:rFonts w:hint="eastAsia"/>
        </w:rPr>
        <w:t>多条，所以很难单步执行</w:t>
      </w:r>
      <w:r>
        <w:rPr>
          <w:rFonts w:hint="eastAsia"/>
        </w:rPr>
        <w:t>debug</w:t>
      </w:r>
      <w:r>
        <w:rPr>
          <w:rFonts w:hint="eastAsia"/>
        </w:rPr>
        <w:t>，不妨直接观察写寄存器的多路选择器部分是否选择正确。在观察电路后发现，</w:t>
      </w:r>
      <w:r>
        <w:rPr>
          <w:rFonts w:hint="eastAsia"/>
        </w:rPr>
        <w:t>rs</w:t>
      </w:r>
      <w:r>
        <w:rPr>
          <w:rFonts w:hint="eastAsia"/>
        </w:rPr>
        <w:t>和</w:t>
      </w:r>
      <w:r>
        <w:rPr>
          <w:rFonts w:hint="eastAsia"/>
        </w:rPr>
        <w:t>rt</w:t>
      </w:r>
      <w:r>
        <w:rPr>
          <w:rFonts w:hint="eastAsia"/>
        </w:rPr>
        <w:t>寄存器的</w:t>
      </w:r>
      <w:r>
        <w:rPr>
          <w:rFonts w:hint="eastAsia"/>
        </w:rPr>
        <w:lastRenderedPageBreak/>
        <w:t>编号写到寄存器的</w:t>
      </w:r>
      <w:r>
        <w:rPr>
          <w:rFonts w:hint="eastAsia"/>
        </w:rPr>
        <w:t>r1#</w:t>
      </w:r>
      <w:r>
        <w:rPr>
          <w:rFonts w:hint="eastAsia"/>
        </w:rPr>
        <w:t>和</w:t>
      </w:r>
      <w:r>
        <w:rPr>
          <w:rFonts w:hint="eastAsia"/>
        </w:rPr>
        <w:t>r2#</w:t>
      </w:r>
      <w:r>
        <w:rPr>
          <w:rFonts w:hint="eastAsia"/>
        </w:rPr>
        <w:t>端口时，刚好连反了，将二者对调顺序即可。</w:t>
      </w:r>
    </w:p>
    <w:p w14:paraId="26C9CE1D" w14:textId="1E360548" w:rsidR="00214C57" w:rsidRDefault="00214C57" w:rsidP="00214C57">
      <w:pPr>
        <w:pStyle w:val="30"/>
        <w:keepNext w:val="0"/>
        <w:keepLines w:val="0"/>
        <w:tabs>
          <w:tab w:val="left" w:pos="1080"/>
        </w:tabs>
        <w:spacing w:beforeLines="0" w:before="229" w:afterLines="0" w:after="229"/>
      </w:pPr>
      <w:bookmarkStart w:id="66" w:name="_Toc502750544"/>
      <w:r>
        <w:rPr>
          <w:rFonts w:hint="eastAsia"/>
        </w:rPr>
        <w:t>数据存储器输出不确定问题</w:t>
      </w:r>
      <w:bookmarkEnd w:id="66"/>
    </w:p>
    <w:p w14:paraId="26F5047B" w14:textId="58931644" w:rsidR="00214C57" w:rsidRDefault="00214C57" w:rsidP="00214C57">
      <w:pPr>
        <w:pStyle w:val="a3"/>
        <w:ind w:firstLine="482"/>
      </w:pPr>
      <w:r w:rsidRPr="007E12D0">
        <w:rPr>
          <w:rFonts w:hint="eastAsia"/>
          <w:b/>
        </w:rPr>
        <w:t>故障</w:t>
      </w:r>
      <w:r>
        <w:rPr>
          <w:rFonts w:hint="eastAsia"/>
          <w:b/>
        </w:rPr>
        <w:t>现象</w:t>
      </w:r>
      <w:r w:rsidRPr="007E12D0">
        <w:rPr>
          <w:rFonts w:hint="eastAsia"/>
          <w:b/>
        </w:rPr>
        <w:t>：</w:t>
      </w:r>
      <w:r w:rsidR="00F02BD0" w:rsidRPr="00F02BD0">
        <w:rPr>
          <w:rFonts w:hint="eastAsia"/>
        </w:rPr>
        <w:t>自动</w:t>
      </w:r>
      <w:r w:rsidR="00F02BD0">
        <w:rPr>
          <w:rFonts w:hint="eastAsia"/>
        </w:rPr>
        <w:t>运行</w:t>
      </w:r>
      <w:r w:rsidR="00F02BD0">
        <w:rPr>
          <w:rFonts w:hint="eastAsia"/>
        </w:rPr>
        <w:t>benchmark</w:t>
      </w:r>
      <w:r w:rsidR="00F02BD0">
        <w:rPr>
          <w:rFonts w:hint="eastAsia"/>
        </w:rPr>
        <w:t>测试程序，执行到</w:t>
      </w:r>
      <w:r w:rsidR="00F02BD0">
        <w:rPr>
          <w:rFonts w:hint="eastAsia"/>
        </w:rPr>
        <w:t>700</w:t>
      </w:r>
      <w:r w:rsidR="00F02BD0">
        <w:rPr>
          <w:rFonts w:hint="eastAsia"/>
        </w:rPr>
        <w:t>到</w:t>
      </w:r>
      <w:r w:rsidR="00F02BD0">
        <w:rPr>
          <w:rFonts w:hint="eastAsia"/>
        </w:rPr>
        <w:t>800</w:t>
      </w:r>
      <w:r w:rsidR="00F02BD0">
        <w:rPr>
          <w:rFonts w:hint="eastAsia"/>
        </w:rPr>
        <w:t>个周期之间时电路开始有信号冲突，然后冲突逐渐增多，最终整个电路崩溃</w:t>
      </w:r>
      <w:r w:rsidR="001E177A">
        <w:rPr>
          <w:rFonts w:hint="eastAsia"/>
        </w:rPr>
        <w:t>，如图</w:t>
      </w:r>
      <w:r w:rsidR="001E177A">
        <w:rPr>
          <w:rFonts w:hint="eastAsia"/>
        </w:rPr>
        <w:t>3.4</w:t>
      </w:r>
      <w:r w:rsidR="00F02BD0">
        <w:rPr>
          <w:rFonts w:hint="eastAsia"/>
        </w:rPr>
        <w:t>。这是由一个冲突引发的多个冲突，所以需要找到第一个冲突。从第</w:t>
      </w:r>
      <w:r w:rsidR="00F02BD0">
        <w:rPr>
          <w:rFonts w:hint="eastAsia"/>
        </w:rPr>
        <w:t>700</w:t>
      </w:r>
      <w:r w:rsidR="00F02BD0">
        <w:rPr>
          <w:rFonts w:hint="eastAsia"/>
        </w:rPr>
        <w:t>个周期开始单步执行，到第</w:t>
      </w:r>
      <w:r w:rsidR="00F02BD0">
        <w:rPr>
          <w:rFonts w:hint="eastAsia"/>
        </w:rPr>
        <w:t>718</w:t>
      </w:r>
      <w:r w:rsidR="00F02BD0">
        <w:rPr>
          <w:rFonts w:hint="eastAsia"/>
        </w:rPr>
        <w:t>个周期时开始出现信号冲突，数据存储器的访问模式信号</w:t>
      </w:r>
      <w:r w:rsidR="00F02BD0">
        <w:rPr>
          <w:rFonts w:hint="eastAsia"/>
        </w:rPr>
        <w:t>mode</w:t>
      </w:r>
      <w:r w:rsidR="00F02BD0">
        <w:rPr>
          <w:rFonts w:hint="eastAsia"/>
        </w:rPr>
        <w:t>和数据存储器的输出都为不确定态。</w:t>
      </w:r>
    </w:p>
    <w:p w14:paraId="20B9A346" w14:textId="141B1CBF" w:rsidR="00214C57" w:rsidRDefault="00214C57" w:rsidP="001E177A">
      <w:pPr>
        <w:pStyle w:val="a3"/>
        <w:keepNext/>
        <w:ind w:firstLineChars="0" w:firstLine="0"/>
      </w:pPr>
      <w:r w:rsidRPr="00214C57">
        <w:rPr>
          <w:noProof/>
        </w:rPr>
        <w:drawing>
          <wp:inline distT="0" distB="0" distL="0" distR="0" wp14:anchorId="41EFC6FB" wp14:editId="17EC88F2">
            <wp:extent cx="5438775" cy="1428750"/>
            <wp:effectExtent l="0" t="0" r="9525" b="0"/>
            <wp:docPr id="50" name="图片 50" descr="C:\Users\ASUS\Documents\Tencent Files\2452663915\FileRecv\MobileFile\Z7@6HR(@406@2BGOR9Z{W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Tencent Files\2452663915\FileRecv\MobileFile\Z7@6HR(@406@2BGOR9Z{WZ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1865" r="857" b="43642"/>
                    <a:stretch/>
                  </pic:blipFill>
                  <pic:spPr bwMode="auto">
                    <a:xfrm>
                      <a:off x="0" y="0"/>
                      <a:ext cx="543877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0CB97DF0" w14:textId="05A98FC7" w:rsidR="00214C57" w:rsidRDefault="00214C57" w:rsidP="00214C57">
      <w:pPr>
        <w:pStyle w:val="aff1"/>
        <w:spacing w:before="91" w:after="91"/>
      </w:pPr>
      <w:r>
        <w:rPr>
          <w:rFonts w:hint="eastAsia"/>
        </w:rPr>
        <w:t>图</w:t>
      </w:r>
      <w:r w:rsidR="001E177A">
        <w:rPr>
          <w:rFonts w:hint="eastAsia"/>
        </w:rPr>
        <w:t xml:space="preserve"> 3.4</w:t>
      </w:r>
      <w:r>
        <w:t xml:space="preserve"> </w:t>
      </w:r>
      <w:r w:rsidR="00F02BD0">
        <w:rPr>
          <w:rFonts w:hint="eastAsia"/>
        </w:rPr>
        <w:t>数据存储器输出冲突</w:t>
      </w:r>
    </w:p>
    <w:p w14:paraId="43211AEE" w14:textId="3C828B05" w:rsidR="00214C57" w:rsidRDefault="00214C57" w:rsidP="00214C57">
      <w:pPr>
        <w:pStyle w:val="a3"/>
        <w:ind w:firstLine="482"/>
      </w:pPr>
      <w:r>
        <w:rPr>
          <w:rFonts w:hint="eastAsia"/>
          <w:b/>
        </w:rPr>
        <w:t>原因分析</w:t>
      </w:r>
      <w:r w:rsidRPr="007E12D0">
        <w:rPr>
          <w:rFonts w:hint="eastAsia"/>
          <w:b/>
        </w:rPr>
        <w:t>：</w:t>
      </w:r>
      <w:r>
        <w:rPr>
          <w:rFonts w:hint="eastAsia"/>
        </w:rPr>
        <w:t>如</w:t>
      </w:r>
      <w:r w:rsidR="00F02BD0">
        <w:rPr>
          <w:rFonts w:hint="eastAsia"/>
        </w:rPr>
        <w:t>图</w:t>
      </w:r>
      <w:r w:rsidR="001E177A">
        <w:rPr>
          <w:rFonts w:hint="eastAsia"/>
        </w:rPr>
        <w:t>3.5</w:t>
      </w:r>
      <w:r w:rsidR="00F02BD0">
        <w:rPr>
          <w:rFonts w:hint="eastAsia"/>
        </w:rPr>
        <w:t>，数据存储器的访问模式和数据输出都为不确定态，必定是前者导致了后者，因为访问模式不确定，是不可能得到准确的输出的，所以是访问模式的生成出现了问题，也就是操作控制器的问题。右键查看操作控制器，如图</w:t>
      </w:r>
      <w:r w:rsidR="00F02BD0">
        <w:rPr>
          <w:rFonts w:hint="eastAsia"/>
        </w:rPr>
        <w:t>3.1</w:t>
      </w:r>
      <w:r w:rsidR="00880517">
        <w:rPr>
          <w:rFonts w:hint="eastAsia"/>
        </w:rPr>
        <w:t>3</w:t>
      </w:r>
      <w:r w:rsidR="00F02BD0">
        <w:rPr>
          <w:rFonts w:hint="eastAsia"/>
        </w:rPr>
        <w:t>，访问模式信号的生成电路只考虑了加载内存和写入内存指令，对于其他指令，</w:t>
      </w:r>
      <w:r w:rsidR="00F02BD0">
        <w:rPr>
          <w:rFonts w:hint="eastAsia"/>
        </w:rPr>
        <w:t>mode</w:t>
      </w:r>
      <w:r w:rsidR="00F02BD0">
        <w:rPr>
          <w:rFonts w:hint="eastAsia"/>
        </w:rPr>
        <w:t>信号的输出是高阻状态，所以发生了错误。</w:t>
      </w:r>
    </w:p>
    <w:p w14:paraId="4A3E77CB" w14:textId="32A7734D" w:rsidR="00F02BD0" w:rsidRDefault="00F02BD0" w:rsidP="00F02BD0">
      <w:pPr>
        <w:pStyle w:val="a3"/>
        <w:ind w:firstLineChars="0" w:firstLine="0"/>
        <w:jc w:val="center"/>
      </w:pPr>
      <w:r>
        <w:rPr>
          <w:rFonts w:hint="eastAsia"/>
          <w:noProof/>
        </w:rPr>
        <w:drawing>
          <wp:inline distT="0" distB="0" distL="0" distR="0" wp14:anchorId="32401C2C" wp14:editId="69EEF01B">
            <wp:extent cx="1724025" cy="1940569"/>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18AA0B.tmp"/>
                    <pic:cNvPicPr/>
                  </pic:nvPicPr>
                  <pic:blipFill>
                    <a:blip r:embed="rId29">
                      <a:extLst>
                        <a:ext uri="{28A0092B-C50C-407E-A947-70E740481C1C}">
                          <a14:useLocalDpi xmlns:a14="http://schemas.microsoft.com/office/drawing/2010/main" val="0"/>
                        </a:ext>
                      </a:extLst>
                    </a:blip>
                    <a:stretch>
                      <a:fillRect/>
                    </a:stretch>
                  </pic:blipFill>
                  <pic:spPr>
                    <a:xfrm>
                      <a:off x="0" y="0"/>
                      <a:ext cx="1734064" cy="1951869"/>
                    </a:xfrm>
                    <a:prstGeom prst="rect">
                      <a:avLst/>
                    </a:prstGeom>
                  </pic:spPr>
                </pic:pic>
              </a:graphicData>
            </a:graphic>
          </wp:inline>
        </w:drawing>
      </w:r>
    </w:p>
    <w:p w14:paraId="5CFF1947" w14:textId="40C05149" w:rsidR="00F02BD0" w:rsidRPr="00F02BD0" w:rsidRDefault="00F02BD0" w:rsidP="00F02BD0">
      <w:pPr>
        <w:pStyle w:val="a3"/>
        <w:ind w:firstLineChars="0" w:firstLine="0"/>
        <w:jc w:val="center"/>
        <w:rPr>
          <w:rFonts w:ascii="黑体" w:eastAsia="黑体" w:hAnsi="黑体"/>
          <w:sz w:val="21"/>
        </w:rPr>
      </w:pPr>
      <w:r w:rsidRPr="00F02BD0">
        <w:rPr>
          <w:rFonts w:ascii="黑体" w:eastAsia="黑体" w:hAnsi="黑体" w:hint="eastAsia"/>
          <w:sz w:val="21"/>
        </w:rPr>
        <w:t>图</w:t>
      </w:r>
      <w:r w:rsidR="001E177A">
        <w:rPr>
          <w:rFonts w:ascii="黑体" w:eastAsia="黑体" w:hAnsi="黑体" w:hint="eastAsia"/>
          <w:sz w:val="21"/>
        </w:rPr>
        <w:t>3.5</w:t>
      </w:r>
      <w:r w:rsidRPr="00F02BD0">
        <w:rPr>
          <w:rFonts w:ascii="黑体" w:eastAsia="黑体" w:hAnsi="黑体"/>
          <w:sz w:val="21"/>
        </w:rPr>
        <w:t xml:space="preserve"> </w:t>
      </w:r>
      <w:r w:rsidRPr="00F02BD0">
        <w:rPr>
          <w:rFonts w:ascii="黑体" w:eastAsia="黑体" w:hAnsi="黑体" w:hint="eastAsia"/>
          <w:sz w:val="21"/>
        </w:rPr>
        <w:t>mode生成电路</w:t>
      </w:r>
    </w:p>
    <w:p w14:paraId="67B30D8F" w14:textId="7512613F" w:rsidR="00F02BD0" w:rsidRDefault="00F02BD0" w:rsidP="00F02BD0">
      <w:pPr>
        <w:pStyle w:val="a3"/>
        <w:ind w:firstLineChars="0" w:firstLine="0"/>
      </w:pPr>
      <w:r>
        <w:tab/>
      </w:r>
      <w:r w:rsidRPr="00005BC9">
        <w:rPr>
          <w:rFonts w:hint="eastAsia"/>
          <w:b/>
        </w:rPr>
        <w:t>解决方案：</w:t>
      </w:r>
      <w:r>
        <w:rPr>
          <w:rFonts w:hint="eastAsia"/>
        </w:rPr>
        <w:t>三态门的缺点</w:t>
      </w:r>
      <w:r w:rsidR="00005BC9">
        <w:rPr>
          <w:rFonts w:hint="eastAsia"/>
        </w:rPr>
        <w:t>造成了输出的不确定态，应该在输出电路上再加一个三态门，对于内存操作指令以外的其他指令，也给出一个明确的的访问模式数值，尽管</w:t>
      </w:r>
      <w:r w:rsidR="00005BC9">
        <w:rPr>
          <w:rFonts w:hint="eastAsia"/>
        </w:rPr>
        <w:lastRenderedPageBreak/>
        <w:t>访问的结果没有意义，但是不会让系统发生冲突。修改后的电路如图</w:t>
      </w:r>
      <w:r w:rsidR="001E177A">
        <w:rPr>
          <w:rFonts w:hint="eastAsia"/>
        </w:rPr>
        <w:t>3.6</w:t>
      </w:r>
      <w:r w:rsidR="00005BC9">
        <w:rPr>
          <w:rFonts w:hint="eastAsia"/>
        </w:rPr>
        <w:t>。</w:t>
      </w:r>
    </w:p>
    <w:p w14:paraId="42D3D928" w14:textId="33D5D1C9" w:rsidR="00005BC9" w:rsidRDefault="00005BC9" w:rsidP="00005BC9">
      <w:pPr>
        <w:pStyle w:val="a3"/>
        <w:ind w:firstLineChars="0" w:firstLine="0"/>
        <w:jc w:val="center"/>
      </w:pPr>
      <w:r>
        <w:rPr>
          <w:rFonts w:hint="eastAsia"/>
          <w:noProof/>
        </w:rPr>
        <w:drawing>
          <wp:inline distT="0" distB="0" distL="0" distR="0" wp14:anchorId="69F42B3A" wp14:editId="5259589A">
            <wp:extent cx="1562100" cy="2490304"/>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18FF4D.tmp"/>
                    <pic:cNvPicPr/>
                  </pic:nvPicPr>
                  <pic:blipFill rotWithShape="1">
                    <a:blip r:embed="rId30">
                      <a:extLst>
                        <a:ext uri="{28A0092B-C50C-407E-A947-70E740481C1C}">
                          <a14:useLocalDpi xmlns:a14="http://schemas.microsoft.com/office/drawing/2010/main" val="0"/>
                        </a:ext>
                      </a:extLst>
                    </a:blip>
                    <a:srcRect t="8223" r="4608" b="4244"/>
                    <a:stretch/>
                  </pic:blipFill>
                  <pic:spPr bwMode="auto">
                    <a:xfrm>
                      <a:off x="0" y="0"/>
                      <a:ext cx="1570334" cy="2503430"/>
                    </a:xfrm>
                    <a:prstGeom prst="rect">
                      <a:avLst/>
                    </a:prstGeom>
                    <a:ln>
                      <a:noFill/>
                    </a:ln>
                    <a:extLst>
                      <a:ext uri="{53640926-AAD7-44D8-BBD7-CCE9431645EC}">
                        <a14:shadowObscured xmlns:a14="http://schemas.microsoft.com/office/drawing/2010/main"/>
                      </a:ext>
                    </a:extLst>
                  </pic:spPr>
                </pic:pic>
              </a:graphicData>
            </a:graphic>
          </wp:inline>
        </w:drawing>
      </w:r>
    </w:p>
    <w:p w14:paraId="2CDDE3C3" w14:textId="062368AD" w:rsidR="00005BC9" w:rsidRPr="00005BC9" w:rsidRDefault="00005BC9" w:rsidP="00005BC9">
      <w:pPr>
        <w:pStyle w:val="a3"/>
        <w:ind w:firstLineChars="0" w:firstLine="0"/>
        <w:jc w:val="center"/>
        <w:rPr>
          <w:rFonts w:ascii="黑体" w:eastAsia="黑体" w:hAnsi="黑体"/>
          <w:sz w:val="21"/>
        </w:rPr>
      </w:pPr>
      <w:r w:rsidRPr="00005BC9">
        <w:rPr>
          <w:rFonts w:ascii="黑体" w:eastAsia="黑体" w:hAnsi="黑体" w:hint="eastAsia"/>
          <w:sz w:val="21"/>
        </w:rPr>
        <w:t>图</w:t>
      </w:r>
      <w:r w:rsidR="001E177A">
        <w:rPr>
          <w:rFonts w:ascii="黑体" w:eastAsia="黑体" w:hAnsi="黑体" w:hint="eastAsia"/>
          <w:sz w:val="21"/>
        </w:rPr>
        <w:t>3.6</w:t>
      </w:r>
      <w:r w:rsidRPr="00005BC9">
        <w:rPr>
          <w:rFonts w:ascii="黑体" w:eastAsia="黑体" w:hAnsi="黑体"/>
          <w:sz w:val="21"/>
        </w:rPr>
        <w:t xml:space="preserve"> </w:t>
      </w:r>
      <w:r w:rsidRPr="00005BC9">
        <w:rPr>
          <w:rFonts w:ascii="黑体" w:eastAsia="黑体" w:hAnsi="黑体" w:hint="eastAsia"/>
          <w:sz w:val="21"/>
        </w:rPr>
        <w:t>修改后的访问模式生成电路</w:t>
      </w:r>
    </w:p>
    <w:p w14:paraId="1195C0A8" w14:textId="5DFE6D93" w:rsidR="00214C57" w:rsidRDefault="00880517" w:rsidP="00214C57">
      <w:pPr>
        <w:pStyle w:val="30"/>
        <w:keepNext w:val="0"/>
        <w:keepLines w:val="0"/>
        <w:tabs>
          <w:tab w:val="left" w:pos="1080"/>
        </w:tabs>
        <w:spacing w:beforeLines="0" w:before="229" w:afterLines="0" w:after="229"/>
      </w:pPr>
      <w:bookmarkStart w:id="67" w:name="_Toc502750545"/>
      <w:r>
        <w:rPr>
          <w:rFonts w:hint="eastAsia"/>
        </w:rPr>
        <w:t>B</w:t>
      </w:r>
      <w:r>
        <w:rPr>
          <w:rFonts w:hint="eastAsia"/>
        </w:rPr>
        <w:t>指令执行过程信号冲突问题</w:t>
      </w:r>
      <w:bookmarkEnd w:id="67"/>
    </w:p>
    <w:p w14:paraId="390CB111" w14:textId="20B083F1" w:rsidR="00214C57" w:rsidRDefault="00214C57" w:rsidP="00214C57">
      <w:pPr>
        <w:pStyle w:val="a3"/>
        <w:ind w:firstLine="482"/>
      </w:pPr>
      <w:r w:rsidRPr="007E12D0">
        <w:rPr>
          <w:rFonts w:hint="eastAsia"/>
          <w:b/>
        </w:rPr>
        <w:t>故障</w:t>
      </w:r>
      <w:r>
        <w:rPr>
          <w:rFonts w:hint="eastAsia"/>
          <w:b/>
        </w:rPr>
        <w:t>现象</w:t>
      </w:r>
      <w:r w:rsidRPr="007E12D0">
        <w:rPr>
          <w:rFonts w:hint="eastAsia"/>
          <w:b/>
        </w:rPr>
        <w:t>：</w:t>
      </w:r>
      <w:r w:rsidR="00880517">
        <w:rPr>
          <w:rFonts w:hint="eastAsia"/>
        </w:rPr>
        <w:t>执行</w:t>
      </w:r>
      <w:r w:rsidR="00880517">
        <w:rPr>
          <w:rFonts w:hint="eastAsia"/>
        </w:rPr>
        <w:t>benchmark</w:t>
      </w:r>
      <w:r w:rsidR="00880517">
        <w:rPr>
          <w:rFonts w:hint="eastAsia"/>
        </w:rPr>
        <w:t>测试程序，运行到一条有条件分支指令时发生了信号冲突。</w:t>
      </w:r>
    </w:p>
    <w:p w14:paraId="36F1B051" w14:textId="4210CEEC" w:rsidR="00214C57" w:rsidRPr="00880517" w:rsidRDefault="00880517" w:rsidP="00214C57">
      <w:pPr>
        <w:pStyle w:val="a3"/>
        <w:keepNext/>
        <w:ind w:firstLineChars="0" w:firstLine="0"/>
        <w:jc w:val="center"/>
      </w:pPr>
      <w:r w:rsidRPr="00880517">
        <w:rPr>
          <w:noProof/>
        </w:rPr>
        <w:drawing>
          <wp:inline distT="0" distB="0" distL="0" distR="0" wp14:anchorId="0D4B93EF" wp14:editId="79A76D7A">
            <wp:extent cx="4333875" cy="2095500"/>
            <wp:effectExtent l="0" t="0" r="9525" b="0"/>
            <wp:docPr id="54" name="图片 54" descr="C:\Users\ASUS\Documents\Tencent Files\2452663915\FileRecv\MobileFile\5%Q3HC{VYK6541$GH)U1K1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cuments\Tencent Files\2452663915\FileRecv\MobileFile\5%Q3HC{VYK6541$GH)U1K1J.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3021" t="34408" r="7977" b="336"/>
                    <a:stretch/>
                  </pic:blipFill>
                  <pic:spPr bwMode="auto">
                    <a:xfrm>
                      <a:off x="0" y="0"/>
                      <a:ext cx="4333875"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105F6C7" w14:textId="5D2A1269" w:rsidR="00214C57" w:rsidRDefault="00214C57" w:rsidP="00214C57">
      <w:pPr>
        <w:pStyle w:val="aff1"/>
        <w:spacing w:before="91" w:after="91"/>
      </w:pPr>
      <w:r>
        <w:rPr>
          <w:rFonts w:hint="eastAsia"/>
        </w:rPr>
        <w:t>图</w:t>
      </w:r>
      <w:r w:rsidR="001E177A">
        <w:rPr>
          <w:rFonts w:hint="eastAsia"/>
        </w:rPr>
        <w:t xml:space="preserve"> 3.7</w:t>
      </w:r>
      <w:r>
        <w:t xml:space="preserve"> </w:t>
      </w:r>
      <w:r w:rsidR="00880517">
        <w:rPr>
          <w:rFonts w:hint="eastAsia"/>
        </w:rPr>
        <w:t>分支指令执行故障</w:t>
      </w:r>
    </w:p>
    <w:p w14:paraId="724A05E2" w14:textId="6F208356" w:rsidR="005B6720" w:rsidRDefault="00214C57" w:rsidP="00214C57">
      <w:pPr>
        <w:pStyle w:val="a3"/>
        <w:ind w:firstLine="482"/>
      </w:pPr>
      <w:r>
        <w:rPr>
          <w:rFonts w:hint="eastAsia"/>
          <w:b/>
        </w:rPr>
        <w:t>原因分析</w:t>
      </w:r>
      <w:r w:rsidRPr="007E12D0">
        <w:rPr>
          <w:rFonts w:hint="eastAsia"/>
          <w:b/>
        </w:rPr>
        <w:t>：</w:t>
      </w:r>
      <w:r>
        <w:rPr>
          <w:rFonts w:hint="eastAsia"/>
        </w:rPr>
        <w:t>如</w:t>
      </w:r>
      <w:r w:rsidR="00880517">
        <w:rPr>
          <w:rFonts w:hint="eastAsia"/>
        </w:rPr>
        <w:t>图</w:t>
      </w:r>
      <w:r w:rsidR="001E177A">
        <w:rPr>
          <w:rFonts w:hint="eastAsia"/>
        </w:rPr>
        <w:t>3.7</w:t>
      </w:r>
      <w:r w:rsidR="001E177A">
        <w:rPr>
          <w:rFonts w:hint="eastAsia"/>
        </w:rPr>
        <w:t>，与分支</w:t>
      </w:r>
      <w:r w:rsidR="00880517">
        <w:rPr>
          <w:rFonts w:hint="eastAsia"/>
        </w:rPr>
        <w:t>有关的部件都发生了冲突，</w:t>
      </w:r>
      <w:r w:rsidR="001E177A">
        <w:rPr>
          <w:rFonts w:hint="eastAsia"/>
        </w:rPr>
        <w:t>分支</w:t>
      </w:r>
      <w:r w:rsidR="005B6720">
        <w:rPr>
          <w:rFonts w:hint="eastAsia"/>
        </w:rPr>
        <w:t>信号发生了故障。</w:t>
      </w:r>
    </w:p>
    <w:p w14:paraId="0CD92AF4" w14:textId="6DD4E650" w:rsidR="00214C57" w:rsidRDefault="005B6720" w:rsidP="00214C57">
      <w:pPr>
        <w:pStyle w:val="a3"/>
        <w:ind w:firstLine="482"/>
      </w:pPr>
      <w:r w:rsidRPr="005B6720">
        <w:rPr>
          <w:rFonts w:hint="eastAsia"/>
          <w:b/>
        </w:rPr>
        <w:t>解决方案：</w:t>
      </w:r>
      <w:r>
        <w:t>branch</w:t>
      </w:r>
      <w:r>
        <w:rPr>
          <w:rFonts w:hint="eastAsia"/>
        </w:rPr>
        <w:t>信号的生成比较复杂，因为它存在着成功跳转和不成功跳转，是否成功跳转需要借助</w:t>
      </w:r>
      <w:r>
        <w:rPr>
          <w:rFonts w:hint="eastAsia"/>
        </w:rPr>
        <w:t>alu</w:t>
      </w:r>
      <w:r>
        <w:rPr>
          <w:rFonts w:hint="eastAsia"/>
        </w:rPr>
        <w:t>的运算结果来判断，操作控制器原则上不允许把</w:t>
      </w:r>
      <w:r>
        <w:rPr>
          <w:rFonts w:hint="eastAsia"/>
        </w:rPr>
        <w:t>alu</w:t>
      </w:r>
      <w:r>
        <w:rPr>
          <w:rFonts w:hint="eastAsia"/>
        </w:rPr>
        <w:t>的运算结果传入，但是这里为了方便生成控制信号，还是将其作为输入传入了。原来的</w:t>
      </w:r>
      <w:r>
        <w:rPr>
          <w:rFonts w:hint="eastAsia"/>
        </w:rPr>
        <w:t>branch</w:t>
      </w:r>
      <w:r>
        <w:rPr>
          <w:rFonts w:hint="eastAsia"/>
        </w:rPr>
        <w:t>信号是手动绘制的电路，存在隐</w:t>
      </w:r>
      <w:r w:rsidR="001E177A">
        <w:rPr>
          <w:rFonts w:hint="eastAsia"/>
        </w:rPr>
        <w:t>患，而且电路的传播路径长度不一致，采用表</w:t>
      </w:r>
      <w:r w:rsidR="001E177A">
        <w:rPr>
          <w:rFonts w:hint="eastAsia"/>
        </w:rPr>
        <w:lastRenderedPageBreak/>
        <w:t>达式的方法自动生成电路</w:t>
      </w:r>
      <w:r>
        <w:rPr>
          <w:rFonts w:hint="eastAsia"/>
        </w:rPr>
        <w:t>可以解决这一问题</w:t>
      </w:r>
      <w:r w:rsidR="00D97877">
        <w:rPr>
          <w:rFonts w:hint="eastAsia"/>
        </w:rPr>
        <w:t>，修改后的电路如图</w:t>
      </w:r>
      <w:r w:rsidR="00D97877">
        <w:rPr>
          <w:rFonts w:hint="eastAsia"/>
        </w:rPr>
        <w:t>3.8</w:t>
      </w:r>
      <w:r>
        <w:rPr>
          <w:rFonts w:hint="eastAsia"/>
        </w:rPr>
        <w:t>。</w:t>
      </w:r>
    </w:p>
    <w:p w14:paraId="210D5D0C" w14:textId="77777777" w:rsidR="00D97877" w:rsidRDefault="00D97877" w:rsidP="00D97877">
      <w:pPr>
        <w:pStyle w:val="a3"/>
        <w:ind w:firstLineChars="0" w:firstLine="0"/>
        <w:jc w:val="center"/>
      </w:pPr>
      <w:r>
        <w:rPr>
          <w:rFonts w:hint="eastAsia"/>
          <w:noProof/>
        </w:rPr>
        <w:drawing>
          <wp:inline distT="0" distB="0" distL="0" distR="0" wp14:anchorId="4D9F86D0" wp14:editId="725FE86B">
            <wp:extent cx="3143250" cy="2201871"/>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18F7B3.tmp"/>
                    <pic:cNvPicPr/>
                  </pic:nvPicPr>
                  <pic:blipFill>
                    <a:blip r:embed="rId32">
                      <a:extLst>
                        <a:ext uri="{28A0092B-C50C-407E-A947-70E740481C1C}">
                          <a14:useLocalDpi xmlns:a14="http://schemas.microsoft.com/office/drawing/2010/main" val="0"/>
                        </a:ext>
                      </a:extLst>
                    </a:blip>
                    <a:stretch>
                      <a:fillRect/>
                    </a:stretch>
                  </pic:blipFill>
                  <pic:spPr>
                    <a:xfrm>
                      <a:off x="0" y="0"/>
                      <a:ext cx="3180357" cy="2227865"/>
                    </a:xfrm>
                    <a:prstGeom prst="rect">
                      <a:avLst/>
                    </a:prstGeom>
                  </pic:spPr>
                </pic:pic>
              </a:graphicData>
            </a:graphic>
          </wp:inline>
        </w:drawing>
      </w:r>
    </w:p>
    <w:p w14:paraId="65607F5C" w14:textId="5FC6865C" w:rsidR="00D97877" w:rsidRPr="00D97877" w:rsidRDefault="00D97877" w:rsidP="00D97877">
      <w:pPr>
        <w:pStyle w:val="a3"/>
        <w:ind w:firstLineChars="0" w:firstLine="0"/>
        <w:jc w:val="center"/>
        <w:rPr>
          <w:rFonts w:ascii="黑体" w:eastAsia="黑体" w:hAnsi="黑体"/>
          <w:sz w:val="21"/>
        </w:rPr>
      </w:pPr>
      <w:r w:rsidRPr="005B6720">
        <w:rPr>
          <w:rFonts w:ascii="黑体" w:eastAsia="黑体" w:hAnsi="黑体" w:hint="eastAsia"/>
          <w:sz w:val="21"/>
        </w:rPr>
        <w:t>图</w:t>
      </w:r>
      <w:r>
        <w:rPr>
          <w:rFonts w:ascii="黑体" w:eastAsia="黑体" w:hAnsi="黑体" w:hint="eastAsia"/>
          <w:sz w:val="21"/>
        </w:rPr>
        <w:t>3.8</w:t>
      </w:r>
      <w:r w:rsidRPr="005B6720">
        <w:rPr>
          <w:rFonts w:ascii="黑体" w:eastAsia="黑体" w:hAnsi="黑体"/>
          <w:sz w:val="21"/>
        </w:rPr>
        <w:t xml:space="preserve"> </w:t>
      </w:r>
      <w:r w:rsidRPr="005B6720">
        <w:rPr>
          <w:rFonts w:ascii="黑体" w:eastAsia="黑体" w:hAnsi="黑体" w:hint="eastAsia"/>
          <w:sz w:val="21"/>
        </w:rPr>
        <w:t>有条件分支控制信号生成电路</w:t>
      </w:r>
    </w:p>
    <w:p w14:paraId="594B2336" w14:textId="4CE01ABD" w:rsidR="00214C57" w:rsidRDefault="006A14D5" w:rsidP="00214C57">
      <w:pPr>
        <w:pStyle w:val="30"/>
        <w:keepNext w:val="0"/>
        <w:keepLines w:val="0"/>
        <w:tabs>
          <w:tab w:val="left" w:pos="1080"/>
        </w:tabs>
        <w:spacing w:beforeLines="0" w:before="229" w:afterLines="0" w:after="229"/>
      </w:pPr>
      <w:bookmarkStart w:id="68" w:name="_Toc502750546"/>
      <w:r>
        <w:t>ccmb</w:t>
      </w:r>
      <w:r>
        <w:rPr>
          <w:rFonts w:hint="eastAsia"/>
        </w:rPr>
        <w:t>指令测试冲突问题</w:t>
      </w:r>
      <w:bookmarkEnd w:id="68"/>
    </w:p>
    <w:p w14:paraId="3292AC0E" w14:textId="706DE6F2" w:rsidR="00214C57" w:rsidRDefault="00214C57" w:rsidP="00214C57">
      <w:pPr>
        <w:pStyle w:val="a3"/>
        <w:ind w:firstLine="482"/>
      </w:pPr>
      <w:r w:rsidRPr="007E12D0">
        <w:rPr>
          <w:rFonts w:hint="eastAsia"/>
          <w:b/>
        </w:rPr>
        <w:t>故障</w:t>
      </w:r>
      <w:r>
        <w:rPr>
          <w:rFonts w:hint="eastAsia"/>
          <w:b/>
        </w:rPr>
        <w:t>现象</w:t>
      </w:r>
      <w:r w:rsidRPr="007E12D0">
        <w:rPr>
          <w:rFonts w:hint="eastAsia"/>
          <w:b/>
        </w:rPr>
        <w:t>：</w:t>
      </w:r>
      <w:r w:rsidR="006A14D5">
        <w:rPr>
          <w:rFonts w:hint="eastAsia"/>
        </w:rPr>
        <w:t>测试自己编写的</w:t>
      </w:r>
      <w:r w:rsidR="006A14D5">
        <w:rPr>
          <w:rFonts w:hint="eastAsia"/>
        </w:rPr>
        <w:t>ccmb</w:t>
      </w:r>
      <w:r w:rsidR="006A14D5">
        <w:rPr>
          <w:rFonts w:hint="eastAsia"/>
        </w:rPr>
        <w:t>扩展指令测试程序，中途发生了信号冲突，系统崩溃</w:t>
      </w:r>
      <w:r w:rsidR="00182DB9">
        <w:rPr>
          <w:rFonts w:hint="eastAsia"/>
        </w:rPr>
        <w:t>。</w:t>
      </w:r>
    </w:p>
    <w:p w14:paraId="5963F79E" w14:textId="43102FDB" w:rsidR="00214C57" w:rsidRDefault="00214C57" w:rsidP="00214C57">
      <w:pPr>
        <w:pStyle w:val="a3"/>
        <w:ind w:firstLine="482"/>
      </w:pPr>
      <w:r>
        <w:rPr>
          <w:rFonts w:hint="eastAsia"/>
          <w:b/>
        </w:rPr>
        <w:t>原因分析</w:t>
      </w:r>
      <w:r w:rsidRPr="007E12D0">
        <w:rPr>
          <w:rFonts w:hint="eastAsia"/>
          <w:b/>
        </w:rPr>
        <w:t>：</w:t>
      </w:r>
      <w:r w:rsidR="00182DB9">
        <w:rPr>
          <w:rFonts w:hint="eastAsia"/>
        </w:rPr>
        <w:t>检查电路未找到原因，再检查</w:t>
      </w:r>
      <w:r w:rsidR="00182DB9">
        <w:rPr>
          <w:rFonts w:hint="eastAsia"/>
        </w:rPr>
        <w:t>ccmb</w:t>
      </w:r>
      <w:r w:rsidR="00182DB9">
        <w:rPr>
          <w:rFonts w:hint="eastAsia"/>
        </w:rPr>
        <w:t>测试程序时发现，</w:t>
      </w:r>
      <w:r w:rsidR="00182DB9">
        <w:rPr>
          <w:rFonts w:hint="eastAsia"/>
        </w:rPr>
        <w:t>xori</w:t>
      </w:r>
      <w:r w:rsidR="00182DB9">
        <w:rPr>
          <w:rFonts w:hint="eastAsia"/>
        </w:rPr>
        <w:t>指令被汇编成了三条指令：</w:t>
      </w:r>
      <w:r w:rsidR="00182DB9">
        <w:rPr>
          <w:rFonts w:hint="eastAsia"/>
        </w:rPr>
        <w:t>lui</w:t>
      </w:r>
      <w:r w:rsidR="00182DB9">
        <w:rPr>
          <w:rFonts w:hint="eastAsia"/>
        </w:rPr>
        <w:t>、</w:t>
      </w:r>
      <w:r w:rsidR="00182DB9">
        <w:rPr>
          <w:rFonts w:hint="eastAsia"/>
        </w:rPr>
        <w:t>ori</w:t>
      </w:r>
      <w:r w:rsidR="00182DB9">
        <w:rPr>
          <w:rFonts w:hint="eastAsia"/>
        </w:rPr>
        <w:t>和</w:t>
      </w:r>
      <w:r w:rsidR="00182DB9">
        <w:rPr>
          <w:rFonts w:hint="eastAsia"/>
        </w:rPr>
        <w:t>xor</w:t>
      </w:r>
      <w:r w:rsidR="00182DB9">
        <w:rPr>
          <w:rFonts w:hint="eastAsia"/>
        </w:rPr>
        <w:t>，</w:t>
      </w:r>
      <w:r w:rsidR="00D97877">
        <w:rPr>
          <w:rFonts w:hint="eastAsia"/>
        </w:rPr>
        <w:t>如图</w:t>
      </w:r>
      <w:r w:rsidR="00D97877">
        <w:rPr>
          <w:rFonts w:hint="eastAsia"/>
        </w:rPr>
        <w:t>3.8</w:t>
      </w:r>
      <w:r w:rsidR="00D97877">
        <w:rPr>
          <w:rFonts w:hint="eastAsia"/>
        </w:rPr>
        <w:t>，</w:t>
      </w:r>
      <w:r w:rsidR="00182DB9">
        <w:rPr>
          <w:rFonts w:hint="eastAsia"/>
        </w:rPr>
        <w:t>这三条指令是精简指令集中没有实现的，所以系统在执行它们时，会得到无法预测的结果，也就崩溃了。至于为何会将一条指令汇编成三条指令，是因为</w:t>
      </w:r>
      <w:r w:rsidR="00182DB9">
        <w:rPr>
          <w:rFonts w:hint="eastAsia"/>
        </w:rPr>
        <w:t>xori</w:t>
      </w:r>
      <w:r w:rsidR="00182DB9">
        <w:rPr>
          <w:rFonts w:hint="eastAsia"/>
        </w:rPr>
        <w:t>指令中使用的立即数过大。</w:t>
      </w:r>
    </w:p>
    <w:p w14:paraId="40776217" w14:textId="0C096A60" w:rsidR="00182DB9" w:rsidRPr="00A91B4A" w:rsidRDefault="00182DB9" w:rsidP="00182DB9">
      <w:pPr>
        <w:pStyle w:val="a3"/>
        <w:ind w:firstLineChars="0" w:firstLine="0"/>
        <w:jc w:val="center"/>
      </w:pPr>
      <w:r w:rsidRPr="00182DB9">
        <w:rPr>
          <w:noProof/>
        </w:rPr>
        <w:drawing>
          <wp:inline distT="0" distB="0" distL="0" distR="0" wp14:anchorId="436FBE29" wp14:editId="77A2C802">
            <wp:extent cx="4980940" cy="514350"/>
            <wp:effectExtent l="0" t="0" r="0" b="0"/>
            <wp:docPr id="56" name="图片 56" descr="C:\Users\ASUS\Documents\Tencent Files\2452663915\FileRecv\MobileFile\@G8]PYSFI]`PHW)VL50{}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Tencent Files\2452663915\FileRecv\MobileFile\@G8]PYSFI]`PHW)VL50{}E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0940" cy="514350"/>
                    </a:xfrm>
                    <a:prstGeom prst="rect">
                      <a:avLst/>
                    </a:prstGeom>
                    <a:noFill/>
                    <a:ln>
                      <a:noFill/>
                    </a:ln>
                  </pic:spPr>
                </pic:pic>
              </a:graphicData>
            </a:graphic>
          </wp:inline>
        </w:drawing>
      </w:r>
    </w:p>
    <w:p w14:paraId="724C3E21" w14:textId="573C8E39" w:rsidR="00214C57" w:rsidRPr="00182DB9" w:rsidRDefault="00182DB9" w:rsidP="00182DB9">
      <w:pPr>
        <w:pStyle w:val="a3"/>
        <w:ind w:firstLineChars="0" w:firstLine="0"/>
        <w:jc w:val="center"/>
        <w:rPr>
          <w:rFonts w:ascii="黑体" w:eastAsia="黑体" w:hAnsi="黑体"/>
          <w:sz w:val="21"/>
        </w:rPr>
      </w:pPr>
      <w:r w:rsidRPr="00182DB9">
        <w:rPr>
          <w:rFonts w:ascii="黑体" w:eastAsia="黑体" w:hAnsi="黑体" w:hint="eastAsia"/>
          <w:sz w:val="21"/>
        </w:rPr>
        <w:t>图</w:t>
      </w:r>
      <w:r w:rsidR="00D97877">
        <w:rPr>
          <w:rFonts w:ascii="黑体" w:eastAsia="黑体" w:hAnsi="黑体" w:hint="eastAsia"/>
          <w:sz w:val="21"/>
        </w:rPr>
        <w:t>3.8</w:t>
      </w:r>
      <w:r w:rsidRPr="00182DB9">
        <w:rPr>
          <w:rFonts w:ascii="黑体" w:eastAsia="黑体" w:hAnsi="黑体"/>
          <w:sz w:val="21"/>
        </w:rPr>
        <w:t xml:space="preserve"> </w:t>
      </w:r>
      <w:r w:rsidRPr="00182DB9">
        <w:rPr>
          <w:rFonts w:ascii="黑体" w:eastAsia="黑体" w:hAnsi="黑体" w:hint="eastAsia"/>
          <w:sz w:val="21"/>
        </w:rPr>
        <w:t>ccmb指令汇编异常</w:t>
      </w:r>
    </w:p>
    <w:p w14:paraId="6BE1FE58" w14:textId="6E951F36" w:rsidR="00182DB9" w:rsidRDefault="00182DB9" w:rsidP="00214C57">
      <w:pPr>
        <w:pStyle w:val="a3"/>
        <w:ind w:firstLineChars="0" w:firstLine="0"/>
      </w:pPr>
      <w:r>
        <w:tab/>
      </w:r>
      <w:r w:rsidRPr="00182DB9">
        <w:rPr>
          <w:rFonts w:hint="eastAsia"/>
          <w:b/>
        </w:rPr>
        <w:t>解决方案：</w:t>
      </w:r>
      <w:r>
        <w:rPr>
          <w:rFonts w:hint="eastAsia"/>
        </w:rPr>
        <w:t>将测试程序进行修改，改用较小的立即数，就不会发生上述现象。当然也可以扩充实现更多指令，这样就可以执行</w:t>
      </w:r>
      <w:r>
        <w:rPr>
          <w:rFonts w:hint="eastAsia"/>
        </w:rPr>
        <w:t>lui</w:t>
      </w:r>
      <w:r>
        <w:rPr>
          <w:rFonts w:hint="eastAsia"/>
        </w:rPr>
        <w:t>等指令，不过那样太过复杂，超出现阶段的要求。</w:t>
      </w:r>
    </w:p>
    <w:p w14:paraId="67BF25EC" w14:textId="77777777" w:rsidR="00782717" w:rsidRDefault="00782717" w:rsidP="00782717">
      <w:pPr>
        <w:pStyle w:val="2"/>
        <w:keepNext w:val="0"/>
        <w:tabs>
          <w:tab w:val="clear" w:pos="567"/>
          <w:tab w:val="num" w:pos="720"/>
        </w:tabs>
        <w:spacing w:beforeLines="100" w:afterLines="100"/>
        <w:ind w:left="576" w:hanging="576"/>
      </w:pPr>
      <w:bookmarkStart w:id="69" w:name="_Toc502750547"/>
      <w:r>
        <w:t>测试与分析</w:t>
      </w:r>
      <w:bookmarkEnd w:id="69"/>
    </w:p>
    <w:p w14:paraId="755F141B" w14:textId="77777777" w:rsidR="00221990" w:rsidRDefault="00221990" w:rsidP="00BE5736">
      <w:pPr>
        <w:pStyle w:val="a3"/>
        <w:numPr>
          <w:ilvl w:val="0"/>
          <w:numId w:val="37"/>
        </w:numPr>
        <w:ind w:firstLineChars="0"/>
      </w:pPr>
      <w:r>
        <w:rPr>
          <w:rFonts w:hint="eastAsia"/>
        </w:rPr>
        <w:t>基础指令</w:t>
      </w:r>
    </w:p>
    <w:p w14:paraId="35E0CF51" w14:textId="71A58152" w:rsidR="00782717" w:rsidRDefault="00782717" w:rsidP="00221990">
      <w:pPr>
        <w:pStyle w:val="a3"/>
        <w:ind w:left="420" w:firstLineChars="0" w:firstLine="0"/>
      </w:pPr>
      <w:r>
        <w:rPr>
          <w:rFonts w:hint="eastAsia"/>
        </w:rPr>
        <w:t>运行实验中提供的</w:t>
      </w:r>
      <w:r>
        <w:rPr>
          <w:rFonts w:hint="eastAsia"/>
        </w:rPr>
        <w:t>benchmark</w:t>
      </w:r>
      <w:r>
        <w:rPr>
          <w:rFonts w:hint="eastAsia"/>
        </w:rPr>
        <w:t>标准测试程序，该程序综合了移位、排序、跑马、</w:t>
      </w:r>
      <w:r>
        <w:rPr>
          <w:rFonts w:hint="eastAsia"/>
        </w:rPr>
        <w:lastRenderedPageBreak/>
        <w:t>跳转等等模块，将测试过程数码管的显示情况与标准测试结果样本图进行比较，显示结果一致，程序功能基本正确。最终程序执行指令的计数如图</w:t>
      </w:r>
      <w:r w:rsidR="00D97877">
        <w:rPr>
          <w:rFonts w:hint="eastAsia"/>
        </w:rPr>
        <w:t>3.9</w:t>
      </w:r>
      <w:r>
        <w:rPr>
          <w:rFonts w:hint="eastAsia"/>
        </w:rPr>
        <w:t>，指令执行的条数也符合预期，所以可以得出结论，单周期</w:t>
      </w:r>
      <w:r>
        <w:rPr>
          <w:rFonts w:hint="eastAsia"/>
        </w:rPr>
        <w:t>CPU</w:t>
      </w:r>
      <w:r>
        <w:rPr>
          <w:rFonts w:hint="eastAsia"/>
        </w:rPr>
        <w:t>的功能达到实验要求。</w:t>
      </w:r>
    </w:p>
    <w:p w14:paraId="2614CC8D" w14:textId="77858886" w:rsidR="00782717" w:rsidRDefault="00782717" w:rsidP="00782717">
      <w:pPr>
        <w:pStyle w:val="a3"/>
        <w:ind w:firstLineChars="0" w:firstLine="0"/>
        <w:jc w:val="center"/>
      </w:pPr>
      <w:r w:rsidRPr="00782717">
        <w:rPr>
          <w:noProof/>
        </w:rPr>
        <w:drawing>
          <wp:inline distT="0" distB="0" distL="0" distR="0" wp14:anchorId="120A16A9" wp14:editId="144DC9EC">
            <wp:extent cx="5483860" cy="1483995"/>
            <wp:effectExtent l="0" t="0" r="2540" b="1905"/>
            <wp:docPr id="57" name="图片 57" descr="C:\Users\ASUS\Documents\Tencent Files\2452663915\FileRecv\MobileFile\~X${CE7@)9T3)%]VK~A2YQ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Tencent Files\2452663915\FileRecv\MobileFile\~X${CE7@)9T3)%]VK~A2YQ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3860" cy="1483995"/>
                    </a:xfrm>
                    <a:prstGeom prst="rect">
                      <a:avLst/>
                    </a:prstGeom>
                    <a:noFill/>
                    <a:ln>
                      <a:noFill/>
                    </a:ln>
                  </pic:spPr>
                </pic:pic>
              </a:graphicData>
            </a:graphic>
          </wp:inline>
        </w:drawing>
      </w:r>
    </w:p>
    <w:p w14:paraId="58D36B59" w14:textId="43864B2F" w:rsidR="00782717" w:rsidRDefault="00782717" w:rsidP="00782717">
      <w:pPr>
        <w:pStyle w:val="a3"/>
        <w:ind w:firstLineChars="0" w:firstLine="0"/>
        <w:jc w:val="center"/>
        <w:rPr>
          <w:rFonts w:ascii="黑体" w:eastAsia="黑体" w:hAnsi="黑体"/>
          <w:sz w:val="21"/>
        </w:rPr>
      </w:pPr>
      <w:r w:rsidRPr="00782717">
        <w:rPr>
          <w:rFonts w:ascii="黑体" w:eastAsia="黑体" w:hAnsi="黑体" w:hint="eastAsia"/>
          <w:sz w:val="21"/>
        </w:rPr>
        <w:t>图</w:t>
      </w:r>
      <w:r w:rsidR="00D97877">
        <w:rPr>
          <w:rFonts w:ascii="黑体" w:eastAsia="黑体" w:hAnsi="黑体" w:hint="eastAsia"/>
          <w:sz w:val="21"/>
        </w:rPr>
        <w:t>3.9</w:t>
      </w:r>
      <w:r w:rsidRPr="00782717">
        <w:rPr>
          <w:rFonts w:ascii="黑体" w:eastAsia="黑体" w:hAnsi="黑体"/>
          <w:sz w:val="21"/>
        </w:rPr>
        <w:t xml:space="preserve"> </w:t>
      </w:r>
      <w:r w:rsidRPr="00782717">
        <w:rPr>
          <w:rFonts w:ascii="黑体" w:eastAsia="黑体" w:hAnsi="黑体" w:hint="eastAsia"/>
          <w:sz w:val="21"/>
        </w:rPr>
        <w:t>benchmark测试程序运行结果</w:t>
      </w:r>
    </w:p>
    <w:p w14:paraId="11FF24BE" w14:textId="5F6A1739" w:rsidR="00221990" w:rsidRDefault="00221990" w:rsidP="00BE5736">
      <w:pPr>
        <w:pStyle w:val="a3"/>
        <w:numPr>
          <w:ilvl w:val="0"/>
          <w:numId w:val="37"/>
        </w:numPr>
        <w:ind w:firstLineChars="0"/>
        <w:rPr>
          <w:rFonts w:ascii="宋体" w:hAnsi="宋体"/>
        </w:rPr>
      </w:pPr>
      <w:r w:rsidRPr="00221990">
        <w:rPr>
          <w:rFonts w:ascii="宋体" w:hAnsi="宋体" w:hint="eastAsia"/>
        </w:rPr>
        <w:t>CCMB指令</w:t>
      </w:r>
    </w:p>
    <w:p w14:paraId="0409CFF6" w14:textId="780F2174" w:rsidR="00221990" w:rsidRDefault="00221990" w:rsidP="00221990">
      <w:pPr>
        <w:pStyle w:val="a3"/>
        <w:ind w:left="420" w:firstLineChars="0" w:firstLine="0"/>
        <w:rPr>
          <w:rFonts w:ascii="宋体" w:hAnsi="宋体"/>
        </w:rPr>
      </w:pPr>
      <w:r>
        <w:rPr>
          <w:rFonts w:ascii="宋体" w:hAnsi="宋体" w:hint="eastAsia"/>
        </w:rPr>
        <w:t>四条扩展指令分别为</w:t>
      </w:r>
      <w:r w:rsidRPr="00221990">
        <w:rPr>
          <w:rFonts w:ascii="宋体" w:hAnsi="宋体"/>
        </w:rPr>
        <w:t>xori, sltiu, lbu, blez</w:t>
      </w:r>
      <w:r>
        <w:rPr>
          <w:rFonts w:ascii="宋体" w:hAnsi="宋体" w:hint="eastAsia"/>
        </w:rPr>
        <w:t>，分四段小程序进行测试，分别如下。</w:t>
      </w:r>
    </w:p>
    <w:p w14:paraId="7F3AB19E" w14:textId="12070BF0" w:rsidR="00221990" w:rsidRDefault="00221990" w:rsidP="00BE5736">
      <w:pPr>
        <w:pStyle w:val="a3"/>
        <w:numPr>
          <w:ilvl w:val="0"/>
          <w:numId w:val="38"/>
        </w:numPr>
        <w:ind w:firstLineChars="0"/>
        <w:rPr>
          <w:rFonts w:ascii="宋体" w:hAnsi="宋体"/>
        </w:rPr>
      </w:pPr>
      <w:r>
        <w:rPr>
          <w:rFonts w:ascii="宋体" w:hAnsi="宋体"/>
        </w:rPr>
        <w:t>xori</w:t>
      </w:r>
      <w:r>
        <w:rPr>
          <w:rFonts w:ascii="宋体" w:hAnsi="宋体" w:hint="eastAsia"/>
        </w:rPr>
        <w:t>指令。</w:t>
      </w:r>
      <w:r w:rsidRPr="00221990">
        <w:rPr>
          <w:rFonts w:ascii="宋体" w:hAnsi="宋体" w:hint="eastAsia"/>
        </w:rPr>
        <w:t>先将a0寄存器赋初值</w:t>
      </w:r>
      <w:r>
        <w:rPr>
          <w:rFonts w:ascii="宋体" w:hAnsi="宋体" w:hint="eastAsia"/>
        </w:rPr>
        <w:t>0xf</w:t>
      </w:r>
      <w:r w:rsidRPr="00221990">
        <w:rPr>
          <w:rFonts w:ascii="宋体" w:hAnsi="宋体" w:hint="eastAsia"/>
        </w:rPr>
        <w:t>ff，用数码管显示</w:t>
      </w:r>
      <w:r>
        <w:rPr>
          <w:rFonts w:ascii="宋体" w:hAnsi="宋体" w:hint="eastAsia"/>
        </w:rPr>
        <w:t>，</w:t>
      </w:r>
      <w:r w:rsidRPr="00221990">
        <w:rPr>
          <w:rFonts w:ascii="宋体" w:hAnsi="宋体" w:hint="eastAsia"/>
        </w:rPr>
        <w:t>然后用常量</w:t>
      </w:r>
      <w:r>
        <w:rPr>
          <w:rFonts w:ascii="宋体" w:hAnsi="宋体" w:hint="eastAsia"/>
        </w:rPr>
        <w:t>0xedc</w:t>
      </w:r>
      <w:r w:rsidRPr="00221990">
        <w:rPr>
          <w:rFonts w:ascii="宋体" w:hAnsi="宋体" w:hint="eastAsia"/>
        </w:rPr>
        <w:t>进行异或操作，就将低4位置为</w:t>
      </w:r>
      <w:r>
        <w:rPr>
          <w:rFonts w:ascii="宋体" w:hAnsi="宋体" w:hint="eastAsia"/>
        </w:rPr>
        <w:t>0x123</w:t>
      </w:r>
      <w:r w:rsidRPr="00221990">
        <w:rPr>
          <w:rFonts w:ascii="宋体" w:hAnsi="宋体" w:hint="eastAsia"/>
        </w:rPr>
        <w:t>，再用数码管显示</w:t>
      </w:r>
      <w:r>
        <w:rPr>
          <w:rFonts w:ascii="宋体" w:hAnsi="宋体" w:hint="eastAsia"/>
        </w:rPr>
        <w:t>。运行结果如图3.10和3.11。</w:t>
      </w:r>
    </w:p>
    <w:p w14:paraId="585DCFE5" w14:textId="33A5F3EE" w:rsidR="00221990" w:rsidRDefault="00221990" w:rsidP="00894A62">
      <w:pPr>
        <w:pStyle w:val="a3"/>
        <w:ind w:firstLineChars="0" w:firstLine="0"/>
        <w:jc w:val="center"/>
        <w:rPr>
          <w:rFonts w:ascii="宋体" w:hAnsi="宋体"/>
        </w:rPr>
      </w:pPr>
      <w:r>
        <w:rPr>
          <w:rFonts w:ascii="宋体" w:hAnsi="宋体" w:hint="eastAsia"/>
          <w:noProof/>
        </w:rPr>
        <w:drawing>
          <wp:inline distT="0" distB="0" distL="0" distR="0" wp14:anchorId="1AFCFF0F" wp14:editId="64CB3CAD">
            <wp:extent cx="3133725" cy="799145"/>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4C1B54.tmp"/>
                    <pic:cNvPicPr/>
                  </pic:nvPicPr>
                  <pic:blipFill>
                    <a:blip r:embed="rId35">
                      <a:extLst>
                        <a:ext uri="{28A0092B-C50C-407E-A947-70E740481C1C}">
                          <a14:useLocalDpi xmlns:a14="http://schemas.microsoft.com/office/drawing/2010/main" val="0"/>
                        </a:ext>
                      </a:extLst>
                    </a:blip>
                    <a:stretch>
                      <a:fillRect/>
                    </a:stretch>
                  </pic:blipFill>
                  <pic:spPr>
                    <a:xfrm>
                      <a:off x="0" y="0"/>
                      <a:ext cx="3162103" cy="806382"/>
                    </a:xfrm>
                    <a:prstGeom prst="rect">
                      <a:avLst/>
                    </a:prstGeom>
                  </pic:spPr>
                </pic:pic>
              </a:graphicData>
            </a:graphic>
          </wp:inline>
        </w:drawing>
      </w:r>
    </w:p>
    <w:p w14:paraId="008BBF64" w14:textId="577473FC" w:rsidR="00221990" w:rsidRDefault="00221990" w:rsidP="00894A62">
      <w:pPr>
        <w:pStyle w:val="a3"/>
        <w:ind w:firstLineChars="0" w:firstLine="0"/>
        <w:jc w:val="center"/>
        <w:rPr>
          <w:rFonts w:ascii="宋体" w:hAnsi="宋体" w:hint="eastAsia"/>
        </w:rPr>
      </w:pPr>
      <w:r w:rsidRPr="00782717">
        <w:rPr>
          <w:rFonts w:ascii="黑体" w:eastAsia="黑体" w:hAnsi="黑体" w:hint="eastAsia"/>
          <w:sz w:val="21"/>
        </w:rPr>
        <w:t>图</w:t>
      </w:r>
      <w:r>
        <w:rPr>
          <w:rFonts w:ascii="黑体" w:eastAsia="黑体" w:hAnsi="黑体" w:hint="eastAsia"/>
          <w:sz w:val="21"/>
        </w:rPr>
        <w:t>3.10</w:t>
      </w:r>
      <w:r w:rsidRPr="00782717">
        <w:rPr>
          <w:rFonts w:ascii="黑体" w:eastAsia="黑体" w:hAnsi="黑体"/>
          <w:sz w:val="21"/>
        </w:rPr>
        <w:t xml:space="preserve"> </w:t>
      </w:r>
      <w:r w:rsidR="00894A62">
        <w:rPr>
          <w:rFonts w:ascii="黑体" w:eastAsia="黑体" w:hAnsi="黑体" w:hint="eastAsia"/>
          <w:sz w:val="21"/>
        </w:rPr>
        <w:t>xori测试</w:t>
      </w:r>
      <w:r w:rsidRPr="00782717">
        <w:rPr>
          <w:rFonts w:ascii="黑体" w:eastAsia="黑体" w:hAnsi="黑体" w:hint="eastAsia"/>
          <w:sz w:val="21"/>
        </w:rPr>
        <w:t>运行结果</w:t>
      </w:r>
    </w:p>
    <w:p w14:paraId="17B4567B" w14:textId="33564D8F" w:rsidR="00221990" w:rsidRDefault="00221990" w:rsidP="00894A62">
      <w:pPr>
        <w:pStyle w:val="a3"/>
        <w:ind w:firstLineChars="0" w:firstLine="0"/>
        <w:jc w:val="center"/>
        <w:rPr>
          <w:rFonts w:ascii="宋体" w:hAnsi="宋体"/>
        </w:rPr>
      </w:pPr>
      <w:r>
        <w:rPr>
          <w:rFonts w:ascii="宋体" w:hAnsi="宋体" w:hint="eastAsia"/>
          <w:noProof/>
        </w:rPr>
        <w:drawing>
          <wp:inline distT="0" distB="0" distL="0" distR="0" wp14:anchorId="48CB1E97" wp14:editId="15BF2679">
            <wp:extent cx="3000375" cy="7457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4C69D3.tmp"/>
                    <pic:cNvPicPr/>
                  </pic:nvPicPr>
                  <pic:blipFill>
                    <a:blip r:embed="rId36">
                      <a:extLst>
                        <a:ext uri="{28A0092B-C50C-407E-A947-70E740481C1C}">
                          <a14:useLocalDpi xmlns:a14="http://schemas.microsoft.com/office/drawing/2010/main" val="0"/>
                        </a:ext>
                      </a:extLst>
                    </a:blip>
                    <a:stretch>
                      <a:fillRect/>
                    </a:stretch>
                  </pic:blipFill>
                  <pic:spPr>
                    <a:xfrm>
                      <a:off x="0" y="0"/>
                      <a:ext cx="3050901" cy="758317"/>
                    </a:xfrm>
                    <a:prstGeom prst="rect">
                      <a:avLst/>
                    </a:prstGeom>
                  </pic:spPr>
                </pic:pic>
              </a:graphicData>
            </a:graphic>
          </wp:inline>
        </w:drawing>
      </w:r>
    </w:p>
    <w:p w14:paraId="10EA39C0" w14:textId="4DF598DC" w:rsidR="00221990" w:rsidRDefault="00221990" w:rsidP="00894A62">
      <w:pPr>
        <w:pStyle w:val="a3"/>
        <w:ind w:firstLineChars="0" w:firstLine="0"/>
        <w:jc w:val="center"/>
        <w:rPr>
          <w:rFonts w:ascii="黑体" w:eastAsia="黑体" w:hAnsi="黑体"/>
          <w:sz w:val="21"/>
        </w:rPr>
      </w:pPr>
      <w:r w:rsidRPr="00782717">
        <w:rPr>
          <w:rFonts w:ascii="黑体" w:eastAsia="黑体" w:hAnsi="黑体" w:hint="eastAsia"/>
          <w:sz w:val="21"/>
        </w:rPr>
        <w:t>图</w:t>
      </w:r>
      <w:r>
        <w:rPr>
          <w:rFonts w:ascii="黑体" w:eastAsia="黑体" w:hAnsi="黑体" w:hint="eastAsia"/>
          <w:sz w:val="21"/>
        </w:rPr>
        <w:t>3.11</w:t>
      </w:r>
      <w:r w:rsidR="00894A62" w:rsidRPr="00782717">
        <w:rPr>
          <w:rFonts w:ascii="黑体" w:eastAsia="黑体" w:hAnsi="黑体"/>
          <w:sz w:val="21"/>
        </w:rPr>
        <w:t xml:space="preserve"> </w:t>
      </w:r>
      <w:r w:rsidR="00894A62">
        <w:rPr>
          <w:rFonts w:ascii="黑体" w:eastAsia="黑体" w:hAnsi="黑体" w:hint="eastAsia"/>
          <w:sz w:val="21"/>
        </w:rPr>
        <w:t>xori测试</w:t>
      </w:r>
      <w:r w:rsidR="00894A62" w:rsidRPr="00782717">
        <w:rPr>
          <w:rFonts w:ascii="黑体" w:eastAsia="黑体" w:hAnsi="黑体" w:hint="eastAsia"/>
          <w:sz w:val="21"/>
        </w:rPr>
        <w:t>运行结果</w:t>
      </w:r>
    </w:p>
    <w:p w14:paraId="315B4690" w14:textId="1CB38FD3" w:rsidR="00894A62" w:rsidRPr="00894A62" w:rsidRDefault="00894A62" w:rsidP="00BE5736">
      <w:pPr>
        <w:pStyle w:val="a3"/>
        <w:numPr>
          <w:ilvl w:val="0"/>
          <w:numId w:val="38"/>
        </w:numPr>
        <w:ind w:firstLineChars="0"/>
        <w:rPr>
          <w:rFonts w:ascii="宋体" w:hAnsi="宋体"/>
        </w:rPr>
      </w:pPr>
      <w:r>
        <w:rPr>
          <w:rFonts w:ascii="宋体" w:hAnsi="宋体" w:hint="eastAsia"/>
        </w:rPr>
        <w:t>sltiu</w:t>
      </w:r>
      <w:r>
        <w:rPr>
          <w:rFonts w:ascii="宋体" w:hAnsi="宋体" w:hint="eastAsia"/>
        </w:rPr>
        <w:t>指令。</w:t>
      </w:r>
      <w:r w:rsidRPr="00894A62">
        <w:rPr>
          <w:rFonts w:ascii="宋体" w:hAnsi="宋体" w:hint="eastAsia"/>
        </w:rPr>
        <w:t>设置寄存器s0初值为16，判断它是否小于15，结果不小于，所以a0寄存器被置为0，用数码管显示</w:t>
      </w:r>
      <w:r>
        <w:rPr>
          <w:rFonts w:ascii="宋体" w:hAnsi="宋体" w:hint="eastAsia"/>
        </w:rPr>
        <w:t>。</w:t>
      </w:r>
      <w:r w:rsidRPr="00894A62">
        <w:rPr>
          <w:rFonts w:ascii="宋体" w:hAnsi="宋体" w:hint="eastAsia"/>
        </w:rPr>
        <w:t>将寄存器s0赋值为14，判断它是否小于15，结果小于，所以a0寄存器被置为1，用数码管显示。运行结果如图</w:t>
      </w:r>
      <w:r>
        <w:rPr>
          <w:rFonts w:ascii="宋体" w:hAnsi="宋体" w:hint="eastAsia"/>
        </w:rPr>
        <w:t>3.12</w:t>
      </w:r>
      <w:r w:rsidRPr="00894A62">
        <w:rPr>
          <w:rFonts w:ascii="宋体" w:hAnsi="宋体" w:hint="eastAsia"/>
        </w:rPr>
        <w:t>和</w:t>
      </w:r>
      <w:r>
        <w:rPr>
          <w:rFonts w:ascii="宋体" w:hAnsi="宋体" w:hint="eastAsia"/>
        </w:rPr>
        <w:t>3.13</w:t>
      </w:r>
      <w:r w:rsidRPr="00894A62">
        <w:rPr>
          <w:rFonts w:ascii="宋体" w:hAnsi="宋体" w:hint="eastAsia"/>
        </w:rPr>
        <w:t>。</w:t>
      </w:r>
    </w:p>
    <w:p w14:paraId="15AECC6B" w14:textId="763A8D69" w:rsidR="00894A62" w:rsidRDefault="00894A62" w:rsidP="00894A62">
      <w:pPr>
        <w:pStyle w:val="a3"/>
        <w:ind w:firstLineChars="0" w:firstLine="0"/>
        <w:jc w:val="center"/>
        <w:rPr>
          <w:rFonts w:ascii="宋体" w:hAnsi="宋体"/>
        </w:rPr>
      </w:pPr>
      <w:r>
        <w:rPr>
          <w:rFonts w:ascii="宋体" w:hAnsi="宋体"/>
          <w:noProof/>
        </w:rPr>
        <w:lastRenderedPageBreak/>
        <w:drawing>
          <wp:inline distT="0" distB="0" distL="0" distR="0" wp14:anchorId="3F3F5C7E" wp14:editId="4A26F43C">
            <wp:extent cx="3277057" cy="80973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C9B26.tmp"/>
                    <pic:cNvPicPr/>
                  </pic:nvPicPr>
                  <pic:blipFill>
                    <a:blip r:embed="rId37">
                      <a:extLst>
                        <a:ext uri="{28A0092B-C50C-407E-A947-70E740481C1C}">
                          <a14:useLocalDpi xmlns:a14="http://schemas.microsoft.com/office/drawing/2010/main" val="0"/>
                        </a:ext>
                      </a:extLst>
                    </a:blip>
                    <a:stretch>
                      <a:fillRect/>
                    </a:stretch>
                  </pic:blipFill>
                  <pic:spPr>
                    <a:xfrm>
                      <a:off x="0" y="0"/>
                      <a:ext cx="3277057" cy="809738"/>
                    </a:xfrm>
                    <a:prstGeom prst="rect">
                      <a:avLst/>
                    </a:prstGeom>
                  </pic:spPr>
                </pic:pic>
              </a:graphicData>
            </a:graphic>
          </wp:inline>
        </w:drawing>
      </w:r>
    </w:p>
    <w:p w14:paraId="6DE4F0FF" w14:textId="3E35BA3C" w:rsidR="00894A62" w:rsidRDefault="00894A62" w:rsidP="00894A62">
      <w:pPr>
        <w:pStyle w:val="a3"/>
        <w:ind w:firstLineChars="0" w:firstLine="0"/>
        <w:jc w:val="center"/>
        <w:rPr>
          <w:rFonts w:ascii="宋体" w:hAnsi="宋体" w:hint="eastAsia"/>
        </w:rPr>
      </w:pPr>
      <w:r w:rsidRPr="00782717">
        <w:rPr>
          <w:rFonts w:ascii="黑体" w:eastAsia="黑体" w:hAnsi="黑体" w:hint="eastAsia"/>
          <w:sz w:val="21"/>
        </w:rPr>
        <w:t>图</w:t>
      </w:r>
      <w:r>
        <w:rPr>
          <w:rFonts w:ascii="黑体" w:eastAsia="黑体" w:hAnsi="黑体" w:hint="eastAsia"/>
          <w:sz w:val="21"/>
        </w:rPr>
        <w:t>3.12</w:t>
      </w:r>
      <w:r w:rsidRPr="00782717">
        <w:rPr>
          <w:rFonts w:ascii="黑体" w:eastAsia="黑体" w:hAnsi="黑体"/>
          <w:sz w:val="21"/>
        </w:rPr>
        <w:t xml:space="preserve"> </w:t>
      </w:r>
      <w:r>
        <w:rPr>
          <w:rFonts w:ascii="黑体" w:eastAsia="黑体" w:hAnsi="黑体" w:hint="eastAsia"/>
          <w:sz w:val="21"/>
        </w:rPr>
        <w:t>sltiu</w:t>
      </w:r>
      <w:r>
        <w:rPr>
          <w:rFonts w:ascii="黑体" w:eastAsia="黑体" w:hAnsi="黑体" w:hint="eastAsia"/>
          <w:sz w:val="21"/>
        </w:rPr>
        <w:t>测试</w:t>
      </w:r>
      <w:r w:rsidRPr="00782717">
        <w:rPr>
          <w:rFonts w:ascii="黑体" w:eastAsia="黑体" w:hAnsi="黑体" w:hint="eastAsia"/>
          <w:sz w:val="21"/>
        </w:rPr>
        <w:t>运行结果</w:t>
      </w:r>
    </w:p>
    <w:p w14:paraId="02FE5576" w14:textId="2573FB14" w:rsidR="00894A62" w:rsidRDefault="00894A62" w:rsidP="00894A62">
      <w:pPr>
        <w:pStyle w:val="a3"/>
        <w:ind w:firstLineChars="0" w:firstLine="0"/>
        <w:jc w:val="center"/>
        <w:rPr>
          <w:rFonts w:ascii="宋体" w:hAnsi="宋体"/>
        </w:rPr>
      </w:pPr>
      <w:r>
        <w:rPr>
          <w:rFonts w:ascii="宋体" w:hAnsi="宋体"/>
          <w:noProof/>
        </w:rPr>
        <w:drawing>
          <wp:inline distT="0" distB="0" distL="0" distR="0" wp14:anchorId="6AD6DF7E" wp14:editId="1E13A373">
            <wp:extent cx="3400900" cy="828791"/>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4CE976.tmp"/>
                    <pic:cNvPicPr/>
                  </pic:nvPicPr>
                  <pic:blipFill>
                    <a:blip r:embed="rId38">
                      <a:extLst>
                        <a:ext uri="{28A0092B-C50C-407E-A947-70E740481C1C}">
                          <a14:useLocalDpi xmlns:a14="http://schemas.microsoft.com/office/drawing/2010/main" val="0"/>
                        </a:ext>
                      </a:extLst>
                    </a:blip>
                    <a:stretch>
                      <a:fillRect/>
                    </a:stretch>
                  </pic:blipFill>
                  <pic:spPr>
                    <a:xfrm>
                      <a:off x="0" y="0"/>
                      <a:ext cx="3400900" cy="828791"/>
                    </a:xfrm>
                    <a:prstGeom prst="rect">
                      <a:avLst/>
                    </a:prstGeom>
                  </pic:spPr>
                </pic:pic>
              </a:graphicData>
            </a:graphic>
          </wp:inline>
        </w:drawing>
      </w:r>
    </w:p>
    <w:p w14:paraId="722135DA" w14:textId="728009D8" w:rsidR="00894A62" w:rsidRPr="00221990" w:rsidRDefault="00894A62" w:rsidP="00894A62">
      <w:pPr>
        <w:pStyle w:val="a3"/>
        <w:ind w:firstLineChars="0" w:firstLine="0"/>
        <w:jc w:val="center"/>
        <w:rPr>
          <w:rFonts w:ascii="宋体" w:hAnsi="宋体" w:hint="eastAsia"/>
        </w:rPr>
      </w:pPr>
      <w:r w:rsidRPr="00782717">
        <w:rPr>
          <w:rFonts w:ascii="黑体" w:eastAsia="黑体" w:hAnsi="黑体" w:hint="eastAsia"/>
          <w:sz w:val="21"/>
        </w:rPr>
        <w:t>图</w:t>
      </w:r>
      <w:r>
        <w:rPr>
          <w:rFonts w:ascii="黑体" w:eastAsia="黑体" w:hAnsi="黑体" w:hint="eastAsia"/>
          <w:sz w:val="21"/>
        </w:rPr>
        <w:t>3.13</w:t>
      </w:r>
      <w:r w:rsidRPr="00782717">
        <w:rPr>
          <w:rFonts w:ascii="黑体" w:eastAsia="黑体" w:hAnsi="黑体"/>
          <w:sz w:val="21"/>
        </w:rPr>
        <w:t xml:space="preserve"> </w:t>
      </w:r>
      <w:r>
        <w:rPr>
          <w:rFonts w:ascii="黑体" w:eastAsia="黑体" w:hAnsi="黑体" w:hint="eastAsia"/>
          <w:sz w:val="21"/>
        </w:rPr>
        <w:t>sltiu测试</w:t>
      </w:r>
      <w:r w:rsidRPr="00782717">
        <w:rPr>
          <w:rFonts w:ascii="黑体" w:eastAsia="黑体" w:hAnsi="黑体" w:hint="eastAsia"/>
          <w:sz w:val="21"/>
        </w:rPr>
        <w:t>运行结果</w:t>
      </w:r>
    </w:p>
    <w:p w14:paraId="3E733219" w14:textId="775137DE" w:rsidR="00894A62" w:rsidRDefault="00894A62" w:rsidP="00BE5736">
      <w:pPr>
        <w:pStyle w:val="a3"/>
        <w:numPr>
          <w:ilvl w:val="0"/>
          <w:numId w:val="38"/>
        </w:numPr>
        <w:ind w:firstLineChars="0"/>
        <w:rPr>
          <w:rFonts w:ascii="宋体" w:hAnsi="宋体"/>
        </w:rPr>
      </w:pPr>
      <w:r>
        <w:rPr>
          <w:rFonts w:ascii="宋体" w:hAnsi="宋体" w:hint="eastAsia"/>
        </w:rPr>
        <w:t>lbu</w:t>
      </w:r>
      <w:r>
        <w:rPr>
          <w:rFonts w:ascii="宋体" w:hAnsi="宋体" w:hint="eastAsia"/>
        </w:rPr>
        <w:t>指令。</w:t>
      </w:r>
      <w:r w:rsidRPr="00894A62">
        <w:rPr>
          <w:rFonts w:ascii="宋体" w:hAnsi="宋体" w:hint="eastAsia"/>
        </w:rPr>
        <w:t>将寄存器a0赋值为</w:t>
      </w:r>
      <w:r>
        <w:rPr>
          <w:rFonts w:ascii="宋体" w:hAnsi="宋体" w:hint="eastAsia"/>
        </w:rPr>
        <w:t>0x</w:t>
      </w:r>
      <w:r w:rsidRPr="00894A62">
        <w:rPr>
          <w:rFonts w:ascii="宋体" w:hAnsi="宋体" w:hint="eastAsia"/>
        </w:rPr>
        <w:t>5678，用数码管显示</w:t>
      </w:r>
      <w:r>
        <w:rPr>
          <w:rFonts w:ascii="宋体" w:hAnsi="宋体" w:hint="eastAsia"/>
        </w:rPr>
        <w:t>。</w:t>
      </w:r>
      <w:r w:rsidRPr="00894A62">
        <w:rPr>
          <w:rFonts w:ascii="宋体" w:hAnsi="宋体" w:hint="eastAsia"/>
        </w:rPr>
        <w:t>用s指令将a0寄存器的值写入4号内存单元，4-7号内存的值分别为0x78，0x56，0x0，0x0</w:t>
      </w:r>
      <w:r>
        <w:rPr>
          <w:rFonts w:ascii="宋体" w:hAnsi="宋体" w:hint="eastAsia"/>
        </w:rPr>
        <w:t>。</w:t>
      </w:r>
      <w:r w:rsidRPr="00894A62">
        <w:rPr>
          <w:rFonts w:ascii="宋体" w:hAnsi="宋体" w:hint="eastAsia"/>
        </w:rPr>
        <w:t>用lbu指令从5号内存单元读取1个字节，其值应为0x56，用数码管显示</w:t>
      </w:r>
      <w:r>
        <w:rPr>
          <w:rFonts w:ascii="宋体" w:hAnsi="宋体" w:hint="eastAsia"/>
        </w:rPr>
        <w:t>。运行结果如图</w:t>
      </w:r>
      <w:r>
        <w:rPr>
          <w:rFonts w:ascii="宋体" w:hAnsi="宋体" w:hint="eastAsia"/>
        </w:rPr>
        <w:t>3.14</w:t>
      </w:r>
      <w:r>
        <w:rPr>
          <w:rFonts w:ascii="宋体" w:hAnsi="宋体" w:hint="eastAsia"/>
        </w:rPr>
        <w:t>和</w:t>
      </w:r>
      <w:r>
        <w:rPr>
          <w:rFonts w:ascii="宋体" w:hAnsi="宋体" w:hint="eastAsia"/>
        </w:rPr>
        <w:t>3.15</w:t>
      </w:r>
      <w:r>
        <w:rPr>
          <w:rFonts w:ascii="宋体" w:hAnsi="宋体" w:hint="eastAsia"/>
        </w:rPr>
        <w:t>。</w:t>
      </w:r>
    </w:p>
    <w:p w14:paraId="6455B5C5" w14:textId="4CF19921" w:rsidR="00894A62" w:rsidRDefault="00894A62" w:rsidP="00894A62">
      <w:pPr>
        <w:pStyle w:val="a3"/>
        <w:ind w:firstLineChars="0" w:firstLine="0"/>
        <w:jc w:val="center"/>
        <w:rPr>
          <w:rFonts w:ascii="宋体" w:hAnsi="宋体"/>
        </w:rPr>
      </w:pPr>
      <w:r>
        <w:rPr>
          <w:rFonts w:ascii="宋体" w:hAnsi="宋体"/>
          <w:noProof/>
        </w:rPr>
        <w:drawing>
          <wp:inline distT="0" distB="0" distL="0" distR="0" wp14:anchorId="6B8C6D90" wp14:editId="2BF0D7F0">
            <wp:extent cx="3400425" cy="6667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4CAA23.tmp"/>
                    <pic:cNvPicPr/>
                  </pic:nvPicPr>
                  <pic:blipFill rotWithShape="1">
                    <a:blip r:embed="rId39">
                      <a:extLst>
                        <a:ext uri="{28A0092B-C50C-407E-A947-70E740481C1C}">
                          <a14:useLocalDpi xmlns:a14="http://schemas.microsoft.com/office/drawing/2010/main" val="0"/>
                        </a:ext>
                      </a:extLst>
                    </a:blip>
                    <a:srcRect r="279" b="12500"/>
                    <a:stretch/>
                  </pic:blipFill>
                  <pic:spPr bwMode="auto">
                    <a:xfrm>
                      <a:off x="0" y="0"/>
                      <a:ext cx="3400900" cy="666843"/>
                    </a:xfrm>
                    <a:prstGeom prst="rect">
                      <a:avLst/>
                    </a:prstGeom>
                    <a:ln>
                      <a:noFill/>
                    </a:ln>
                    <a:extLst>
                      <a:ext uri="{53640926-AAD7-44D8-BBD7-CCE9431645EC}">
                        <a14:shadowObscured xmlns:a14="http://schemas.microsoft.com/office/drawing/2010/main"/>
                      </a:ext>
                    </a:extLst>
                  </pic:spPr>
                </pic:pic>
              </a:graphicData>
            </a:graphic>
          </wp:inline>
        </w:drawing>
      </w:r>
    </w:p>
    <w:p w14:paraId="472B3011" w14:textId="635A83BA" w:rsidR="00894A62" w:rsidRDefault="00894A62" w:rsidP="00894A62">
      <w:pPr>
        <w:pStyle w:val="a3"/>
        <w:ind w:firstLineChars="0" w:firstLine="0"/>
        <w:jc w:val="center"/>
        <w:rPr>
          <w:rFonts w:ascii="宋体" w:hAnsi="宋体" w:hint="eastAsia"/>
        </w:rPr>
      </w:pPr>
      <w:r w:rsidRPr="00782717">
        <w:rPr>
          <w:rFonts w:ascii="黑体" w:eastAsia="黑体" w:hAnsi="黑体" w:hint="eastAsia"/>
          <w:sz w:val="21"/>
        </w:rPr>
        <w:t>图</w:t>
      </w:r>
      <w:r>
        <w:rPr>
          <w:rFonts w:ascii="黑体" w:eastAsia="黑体" w:hAnsi="黑体" w:hint="eastAsia"/>
          <w:sz w:val="21"/>
        </w:rPr>
        <w:t>3.14</w:t>
      </w:r>
      <w:r w:rsidRPr="00782717">
        <w:rPr>
          <w:rFonts w:ascii="黑体" w:eastAsia="黑体" w:hAnsi="黑体"/>
          <w:sz w:val="21"/>
        </w:rPr>
        <w:t xml:space="preserve"> </w:t>
      </w:r>
      <w:r>
        <w:rPr>
          <w:rFonts w:ascii="宋体" w:hAnsi="宋体" w:hint="eastAsia"/>
        </w:rPr>
        <w:t>lbu</w:t>
      </w:r>
      <w:r>
        <w:rPr>
          <w:rFonts w:ascii="黑体" w:eastAsia="黑体" w:hAnsi="黑体" w:hint="eastAsia"/>
          <w:sz w:val="21"/>
        </w:rPr>
        <w:t>测试</w:t>
      </w:r>
      <w:r w:rsidRPr="00782717">
        <w:rPr>
          <w:rFonts w:ascii="黑体" w:eastAsia="黑体" w:hAnsi="黑体" w:hint="eastAsia"/>
          <w:sz w:val="21"/>
        </w:rPr>
        <w:t>运行结果</w:t>
      </w:r>
    </w:p>
    <w:p w14:paraId="5EDFCC6C" w14:textId="1ECDB474" w:rsidR="00894A62" w:rsidRDefault="00894A62" w:rsidP="00894A62">
      <w:pPr>
        <w:pStyle w:val="a3"/>
        <w:ind w:firstLineChars="0" w:firstLine="0"/>
        <w:jc w:val="center"/>
        <w:rPr>
          <w:rFonts w:ascii="宋体" w:hAnsi="宋体"/>
        </w:rPr>
      </w:pPr>
      <w:r>
        <w:rPr>
          <w:rFonts w:ascii="宋体" w:hAnsi="宋体"/>
          <w:noProof/>
        </w:rPr>
        <w:drawing>
          <wp:inline distT="0" distB="0" distL="0" distR="0" wp14:anchorId="6B5A671C" wp14:editId="5EE9D3FC">
            <wp:extent cx="3324225" cy="6858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4C2F61.tmp"/>
                    <pic:cNvPicPr/>
                  </pic:nvPicPr>
                  <pic:blipFill rotWithShape="1">
                    <a:blip r:embed="rId40">
                      <a:extLst>
                        <a:ext uri="{28A0092B-C50C-407E-A947-70E740481C1C}">
                          <a14:useLocalDpi xmlns:a14="http://schemas.microsoft.com/office/drawing/2010/main" val="0"/>
                        </a:ext>
                      </a:extLst>
                    </a:blip>
                    <a:srcRect r="853" b="22580"/>
                    <a:stretch/>
                  </pic:blipFill>
                  <pic:spPr bwMode="auto">
                    <a:xfrm>
                      <a:off x="0" y="0"/>
                      <a:ext cx="3324690" cy="685896"/>
                    </a:xfrm>
                    <a:prstGeom prst="rect">
                      <a:avLst/>
                    </a:prstGeom>
                    <a:ln>
                      <a:noFill/>
                    </a:ln>
                    <a:extLst>
                      <a:ext uri="{53640926-AAD7-44D8-BBD7-CCE9431645EC}">
                        <a14:shadowObscured xmlns:a14="http://schemas.microsoft.com/office/drawing/2010/main"/>
                      </a:ext>
                    </a:extLst>
                  </pic:spPr>
                </pic:pic>
              </a:graphicData>
            </a:graphic>
          </wp:inline>
        </w:drawing>
      </w:r>
      <w:bookmarkStart w:id="70" w:name="_GoBack"/>
      <w:bookmarkEnd w:id="70"/>
    </w:p>
    <w:p w14:paraId="4AB239AE" w14:textId="335AC600" w:rsidR="00894A62" w:rsidRPr="00221990" w:rsidRDefault="00894A62" w:rsidP="00894A62">
      <w:pPr>
        <w:pStyle w:val="a3"/>
        <w:ind w:firstLineChars="0" w:firstLine="0"/>
        <w:jc w:val="center"/>
        <w:rPr>
          <w:rFonts w:ascii="宋体" w:hAnsi="宋体" w:hint="eastAsia"/>
        </w:rPr>
      </w:pPr>
      <w:r w:rsidRPr="00782717">
        <w:rPr>
          <w:rFonts w:ascii="黑体" w:eastAsia="黑体" w:hAnsi="黑体" w:hint="eastAsia"/>
          <w:sz w:val="21"/>
        </w:rPr>
        <w:t>图</w:t>
      </w:r>
      <w:r>
        <w:rPr>
          <w:rFonts w:ascii="黑体" w:eastAsia="黑体" w:hAnsi="黑体" w:hint="eastAsia"/>
          <w:sz w:val="21"/>
        </w:rPr>
        <w:t>3.15</w:t>
      </w:r>
      <w:r w:rsidRPr="00782717">
        <w:rPr>
          <w:rFonts w:ascii="黑体" w:eastAsia="黑体" w:hAnsi="黑体"/>
          <w:sz w:val="21"/>
        </w:rPr>
        <w:t xml:space="preserve"> </w:t>
      </w:r>
      <w:r>
        <w:rPr>
          <w:rFonts w:ascii="宋体" w:hAnsi="宋体" w:hint="eastAsia"/>
        </w:rPr>
        <w:t>lbu</w:t>
      </w:r>
      <w:r>
        <w:rPr>
          <w:rFonts w:ascii="黑体" w:eastAsia="黑体" w:hAnsi="黑体" w:hint="eastAsia"/>
          <w:sz w:val="21"/>
        </w:rPr>
        <w:t>测试</w:t>
      </w:r>
      <w:r w:rsidRPr="00782717">
        <w:rPr>
          <w:rFonts w:ascii="黑体" w:eastAsia="黑体" w:hAnsi="黑体" w:hint="eastAsia"/>
          <w:sz w:val="21"/>
        </w:rPr>
        <w:t>运行结果</w:t>
      </w:r>
    </w:p>
    <w:p w14:paraId="119C9F4F" w14:textId="77E8532B" w:rsidR="00894A62" w:rsidRPr="00894A62" w:rsidRDefault="00894A62" w:rsidP="00BE5736">
      <w:pPr>
        <w:pStyle w:val="a3"/>
        <w:numPr>
          <w:ilvl w:val="0"/>
          <w:numId w:val="38"/>
        </w:numPr>
        <w:ind w:firstLineChars="0"/>
        <w:rPr>
          <w:rFonts w:ascii="宋体" w:hAnsi="宋体" w:hint="eastAsia"/>
        </w:rPr>
      </w:pPr>
      <w:r>
        <w:rPr>
          <w:rFonts w:ascii="宋体" w:hAnsi="宋体" w:hint="eastAsia"/>
        </w:rPr>
        <w:t>blez</w:t>
      </w:r>
      <w:r>
        <w:rPr>
          <w:rFonts w:ascii="宋体" w:hAnsi="宋体" w:hint="eastAsia"/>
        </w:rPr>
        <w:t>指令。</w:t>
      </w:r>
      <w:r w:rsidRPr="00894A62">
        <w:rPr>
          <w:rFonts w:ascii="宋体" w:hAnsi="宋体" w:hint="eastAsia"/>
        </w:rPr>
        <w:t>对a0寄存器赋不同的值，从而执行不同的跳转</w:t>
      </w:r>
      <w:r>
        <w:rPr>
          <w:rFonts w:ascii="宋体" w:hAnsi="宋体" w:hint="eastAsia"/>
        </w:rPr>
        <w:t>。</w:t>
      </w:r>
      <w:r w:rsidRPr="00894A62">
        <w:rPr>
          <w:rFonts w:ascii="宋体" w:hAnsi="宋体" w:hint="eastAsia"/>
        </w:rPr>
        <w:t>先赋值为8，大于0，所以不跳转，继续执行</w:t>
      </w:r>
      <w:r>
        <w:rPr>
          <w:rFonts w:ascii="宋体" w:hAnsi="宋体" w:hint="eastAsia"/>
        </w:rPr>
        <w:t>。</w:t>
      </w:r>
      <w:r w:rsidRPr="00894A62">
        <w:rPr>
          <w:rFonts w:ascii="宋体" w:hAnsi="宋体" w:hint="eastAsia"/>
        </w:rPr>
        <w:t>再赋值为0，满足a0&lt;=0, 跳过几条无关的指令，跳到j_next处</w:t>
      </w:r>
      <w:r>
        <w:rPr>
          <w:rFonts w:ascii="宋体" w:hAnsi="宋体" w:hint="eastAsia"/>
        </w:rPr>
        <w:t>。</w:t>
      </w:r>
      <w:r w:rsidRPr="00894A62">
        <w:rPr>
          <w:rFonts w:ascii="宋体" w:hAnsi="宋体" w:hint="eastAsia"/>
        </w:rPr>
        <w:t>最后赋值-6，也满足a0&lt;=0，跳转到最后的停机指令</w:t>
      </w:r>
      <w:r>
        <w:rPr>
          <w:rFonts w:ascii="宋体" w:hAnsi="宋体" w:hint="eastAsia"/>
        </w:rPr>
        <w:t>。</w:t>
      </w:r>
    </w:p>
    <w:p w14:paraId="700F0460" w14:textId="070AFD28" w:rsidR="00894A62" w:rsidRPr="00894A62" w:rsidRDefault="00894A62" w:rsidP="00894A62">
      <w:pPr>
        <w:pStyle w:val="a3"/>
        <w:ind w:left="840" w:firstLineChars="0" w:firstLine="0"/>
        <w:rPr>
          <w:rFonts w:ascii="宋体" w:hAnsi="宋体"/>
        </w:rPr>
      </w:pPr>
      <w:r w:rsidRPr="00894A62">
        <w:rPr>
          <w:rFonts w:ascii="宋体" w:hAnsi="宋体" w:hint="eastAsia"/>
        </w:rPr>
        <w:t>以上三种跳转满足了所有可能的取值情况，a0大于0，等于0，或小于0。运行结果如图</w:t>
      </w:r>
      <w:r>
        <w:rPr>
          <w:rFonts w:ascii="宋体" w:hAnsi="宋体" w:hint="eastAsia"/>
        </w:rPr>
        <w:t>3.16，3.17和3.18</w:t>
      </w:r>
      <w:r w:rsidRPr="00894A62">
        <w:rPr>
          <w:rFonts w:ascii="宋体" w:hAnsi="宋体" w:hint="eastAsia"/>
        </w:rPr>
        <w:t>。</w:t>
      </w:r>
    </w:p>
    <w:p w14:paraId="0B27D9B4" w14:textId="2B11F088" w:rsidR="00894A62" w:rsidRDefault="00894A62" w:rsidP="00894A62">
      <w:pPr>
        <w:pStyle w:val="a3"/>
        <w:ind w:firstLineChars="0" w:firstLine="0"/>
        <w:jc w:val="center"/>
        <w:rPr>
          <w:rFonts w:ascii="宋体" w:hAnsi="宋体"/>
        </w:rPr>
      </w:pPr>
      <w:r>
        <w:rPr>
          <w:rFonts w:ascii="宋体" w:hAnsi="宋体"/>
          <w:noProof/>
        </w:rPr>
        <w:drawing>
          <wp:inline distT="0" distB="0" distL="0" distR="0" wp14:anchorId="376D9757" wp14:editId="55F7EBBF">
            <wp:extent cx="3267531" cy="828791"/>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4CF558.tmp"/>
                    <pic:cNvPicPr/>
                  </pic:nvPicPr>
                  <pic:blipFill>
                    <a:blip r:embed="rId41">
                      <a:extLst>
                        <a:ext uri="{28A0092B-C50C-407E-A947-70E740481C1C}">
                          <a14:useLocalDpi xmlns:a14="http://schemas.microsoft.com/office/drawing/2010/main" val="0"/>
                        </a:ext>
                      </a:extLst>
                    </a:blip>
                    <a:stretch>
                      <a:fillRect/>
                    </a:stretch>
                  </pic:blipFill>
                  <pic:spPr>
                    <a:xfrm>
                      <a:off x="0" y="0"/>
                      <a:ext cx="3267531" cy="828791"/>
                    </a:xfrm>
                    <a:prstGeom prst="rect">
                      <a:avLst/>
                    </a:prstGeom>
                  </pic:spPr>
                </pic:pic>
              </a:graphicData>
            </a:graphic>
          </wp:inline>
        </w:drawing>
      </w:r>
    </w:p>
    <w:p w14:paraId="12D78790" w14:textId="33BCB7F7" w:rsidR="00894A62" w:rsidRDefault="00894A62" w:rsidP="00894A62">
      <w:pPr>
        <w:pStyle w:val="a3"/>
        <w:ind w:firstLineChars="0" w:firstLine="0"/>
        <w:jc w:val="center"/>
        <w:rPr>
          <w:rFonts w:ascii="宋体" w:hAnsi="宋体" w:hint="eastAsia"/>
        </w:rPr>
      </w:pPr>
      <w:r w:rsidRPr="00782717">
        <w:rPr>
          <w:rFonts w:ascii="黑体" w:eastAsia="黑体" w:hAnsi="黑体" w:hint="eastAsia"/>
          <w:sz w:val="21"/>
        </w:rPr>
        <w:t>图</w:t>
      </w:r>
      <w:r>
        <w:rPr>
          <w:rFonts w:ascii="黑体" w:eastAsia="黑体" w:hAnsi="黑体" w:hint="eastAsia"/>
          <w:sz w:val="21"/>
        </w:rPr>
        <w:t>3.16</w:t>
      </w:r>
      <w:r w:rsidRPr="00782717">
        <w:rPr>
          <w:rFonts w:ascii="黑体" w:eastAsia="黑体" w:hAnsi="黑体"/>
          <w:sz w:val="21"/>
        </w:rPr>
        <w:t xml:space="preserve"> </w:t>
      </w:r>
      <w:r>
        <w:rPr>
          <w:rFonts w:ascii="宋体" w:hAnsi="宋体" w:hint="eastAsia"/>
        </w:rPr>
        <w:t>blez</w:t>
      </w:r>
      <w:r>
        <w:rPr>
          <w:rFonts w:ascii="黑体" w:eastAsia="黑体" w:hAnsi="黑体" w:hint="eastAsia"/>
          <w:sz w:val="21"/>
        </w:rPr>
        <w:t>测试</w:t>
      </w:r>
      <w:r w:rsidRPr="00782717">
        <w:rPr>
          <w:rFonts w:ascii="黑体" w:eastAsia="黑体" w:hAnsi="黑体" w:hint="eastAsia"/>
          <w:sz w:val="21"/>
        </w:rPr>
        <w:t>运行结果</w:t>
      </w:r>
    </w:p>
    <w:p w14:paraId="7178697D" w14:textId="7BF0115A" w:rsidR="00894A62" w:rsidRDefault="00894A62" w:rsidP="00894A62">
      <w:pPr>
        <w:pStyle w:val="a3"/>
        <w:ind w:firstLineChars="0" w:firstLine="0"/>
        <w:jc w:val="center"/>
        <w:rPr>
          <w:rFonts w:ascii="宋体" w:hAnsi="宋体"/>
        </w:rPr>
      </w:pPr>
      <w:r>
        <w:rPr>
          <w:rFonts w:ascii="宋体" w:hAnsi="宋体"/>
          <w:noProof/>
        </w:rPr>
        <w:lastRenderedPageBreak/>
        <w:drawing>
          <wp:inline distT="0" distB="0" distL="0" distR="0" wp14:anchorId="07B0E688" wp14:editId="25484102">
            <wp:extent cx="3400900" cy="828791"/>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4CFEDA.tmp"/>
                    <pic:cNvPicPr/>
                  </pic:nvPicPr>
                  <pic:blipFill>
                    <a:blip r:embed="rId42">
                      <a:extLst>
                        <a:ext uri="{28A0092B-C50C-407E-A947-70E740481C1C}">
                          <a14:useLocalDpi xmlns:a14="http://schemas.microsoft.com/office/drawing/2010/main" val="0"/>
                        </a:ext>
                      </a:extLst>
                    </a:blip>
                    <a:stretch>
                      <a:fillRect/>
                    </a:stretch>
                  </pic:blipFill>
                  <pic:spPr>
                    <a:xfrm>
                      <a:off x="0" y="0"/>
                      <a:ext cx="3400900" cy="828791"/>
                    </a:xfrm>
                    <a:prstGeom prst="rect">
                      <a:avLst/>
                    </a:prstGeom>
                  </pic:spPr>
                </pic:pic>
              </a:graphicData>
            </a:graphic>
          </wp:inline>
        </w:drawing>
      </w:r>
    </w:p>
    <w:p w14:paraId="61F6038A" w14:textId="75721DE9" w:rsidR="00894A62" w:rsidRDefault="00894A62" w:rsidP="00894A62">
      <w:pPr>
        <w:pStyle w:val="a3"/>
        <w:ind w:firstLineChars="0" w:firstLine="0"/>
        <w:jc w:val="center"/>
        <w:rPr>
          <w:rFonts w:ascii="黑体" w:eastAsia="黑体" w:hAnsi="黑体"/>
          <w:sz w:val="21"/>
        </w:rPr>
      </w:pPr>
      <w:r w:rsidRPr="00782717">
        <w:rPr>
          <w:rFonts w:ascii="黑体" w:eastAsia="黑体" w:hAnsi="黑体" w:hint="eastAsia"/>
          <w:sz w:val="21"/>
        </w:rPr>
        <w:t>图</w:t>
      </w:r>
      <w:r>
        <w:rPr>
          <w:rFonts w:ascii="黑体" w:eastAsia="黑体" w:hAnsi="黑体" w:hint="eastAsia"/>
          <w:sz w:val="21"/>
        </w:rPr>
        <w:t>3.17</w:t>
      </w:r>
      <w:r w:rsidRPr="00782717">
        <w:rPr>
          <w:rFonts w:ascii="黑体" w:eastAsia="黑体" w:hAnsi="黑体"/>
          <w:sz w:val="21"/>
        </w:rPr>
        <w:t xml:space="preserve"> </w:t>
      </w:r>
      <w:r>
        <w:rPr>
          <w:rFonts w:ascii="宋体" w:hAnsi="宋体" w:hint="eastAsia"/>
        </w:rPr>
        <w:t>blez</w:t>
      </w:r>
      <w:r>
        <w:rPr>
          <w:rFonts w:ascii="黑体" w:eastAsia="黑体" w:hAnsi="黑体" w:hint="eastAsia"/>
          <w:sz w:val="21"/>
        </w:rPr>
        <w:t>测试</w:t>
      </w:r>
      <w:r w:rsidRPr="00782717">
        <w:rPr>
          <w:rFonts w:ascii="黑体" w:eastAsia="黑体" w:hAnsi="黑体" w:hint="eastAsia"/>
          <w:sz w:val="21"/>
        </w:rPr>
        <w:t>运行结果</w:t>
      </w:r>
    </w:p>
    <w:p w14:paraId="4979B10E" w14:textId="22836A29" w:rsidR="00894A62" w:rsidRDefault="00894A62" w:rsidP="00894A62">
      <w:pPr>
        <w:pStyle w:val="a3"/>
        <w:ind w:firstLineChars="0" w:firstLine="0"/>
        <w:jc w:val="center"/>
        <w:rPr>
          <w:rFonts w:ascii="宋体" w:hAnsi="宋体"/>
        </w:rPr>
      </w:pPr>
      <w:r>
        <w:rPr>
          <w:rFonts w:ascii="宋体" w:hAnsi="宋体"/>
          <w:noProof/>
        </w:rPr>
        <w:drawing>
          <wp:inline distT="0" distB="0" distL="0" distR="0" wp14:anchorId="50FFB74D" wp14:editId="649EBF35">
            <wp:extent cx="3324689" cy="79068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4C87C2.tmp"/>
                    <pic:cNvPicPr/>
                  </pic:nvPicPr>
                  <pic:blipFill>
                    <a:blip r:embed="rId43">
                      <a:extLst>
                        <a:ext uri="{28A0092B-C50C-407E-A947-70E740481C1C}">
                          <a14:useLocalDpi xmlns:a14="http://schemas.microsoft.com/office/drawing/2010/main" val="0"/>
                        </a:ext>
                      </a:extLst>
                    </a:blip>
                    <a:stretch>
                      <a:fillRect/>
                    </a:stretch>
                  </pic:blipFill>
                  <pic:spPr>
                    <a:xfrm>
                      <a:off x="0" y="0"/>
                      <a:ext cx="3324689" cy="790685"/>
                    </a:xfrm>
                    <a:prstGeom prst="rect">
                      <a:avLst/>
                    </a:prstGeom>
                  </pic:spPr>
                </pic:pic>
              </a:graphicData>
            </a:graphic>
          </wp:inline>
        </w:drawing>
      </w:r>
    </w:p>
    <w:p w14:paraId="35F26E74" w14:textId="59EA43E0" w:rsidR="00894A62" w:rsidRPr="00894A62" w:rsidRDefault="00894A62" w:rsidP="00894A62">
      <w:pPr>
        <w:pStyle w:val="a3"/>
        <w:ind w:firstLineChars="0" w:firstLine="0"/>
        <w:jc w:val="center"/>
        <w:rPr>
          <w:rFonts w:ascii="宋体" w:hAnsi="宋体" w:hint="eastAsia"/>
        </w:rPr>
      </w:pPr>
      <w:r w:rsidRPr="00782717">
        <w:rPr>
          <w:rFonts w:ascii="黑体" w:eastAsia="黑体" w:hAnsi="黑体" w:hint="eastAsia"/>
          <w:sz w:val="21"/>
        </w:rPr>
        <w:t>图</w:t>
      </w:r>
      <w:r>
        <w:rPr>
          <w:rFonts w:ascii="黑体" w:eastAsia="黑体" w:hAnsi="黑体" w:hint="eastAsia"/>
          <w:sz w:val="21"/>
        </w:rPr>
        <w:t>3.1</w:t>
      </w:r>
      <w:r>
        <w:rPr>
          <w:rFonts w:ascii="黑体" w:eastAsia="黑体" w:hAnsi="黑体" w:hint="eastAsia"/>
          <w:sz w:val="21"/>
        </w:rPr>
        <w:t>8</w:t>
      </w:r>
      <w:r w:rsidRPr="00782717">
        <w:rPr>
          <w:rFonts w:ascii="黑体" w:eastAsia="黑体" w:hAnsi="黑体"/>
          <w:sz w:val="21"/>
        </w:rPr>
        <w:t xml:space="preserve"> </w:t>
      </w:r>
      <w:r>
        <w:rPr>
          <w:rFonts w:ascii="宋体" w:hAnsi="宋体" w:hint="eastAsia"/>
        </w:rPr>
        <w:t>blez</w:t>
      </w:r>
      <w:r>
        <w:rPr>
          <w:rFonts w:ascii="黑体" w:eastAsia="黑体" w:hAnsi="黑体" w:hint="eastAsia"/>
          <w:sz w:val="21"/>
        </w:rPr>
        <w:t>测试</w:t>
      </w:r>
      <w:r w:rsidRPr="00782717">
        <w:rPr>
          <w:rFonts w:ascii="黑体" w:eastAsia="黑体" w:hAnsi="黑体" w:hint="eastAsia"/>
          <w:sz w:val="21"/>
        </w:rPr>
        <w:t>运行结果</w:t>
      </w:r>
    </w:p>
    <w:p w14:paraId="0833D3FB" w14:textId="17D31CB3" w:rsidR="000C5960" w:rsidRDefault="00D321B8" w:rsidP="00207D8A">
      <w:pPr>
        <w:pStyle w:val="10"/>
      </w:pPr>
      <w:bookmarkStart w:id="71" w:name="_Toc502750548"/>
      <w:bookmarkEnd w:id="34"/>
      <w:bookmarkEnd w:id="35"/>
      <w:bookmarkEnd w:id="36"/>
      <w:bookmarkEnd w:id="37"/>
      <w:bookmarkEnd w:id="38"/>
      <w:bookmarkEnd w:id="39"/>
      <w:r>
        <w:rPr>
          <w:rFonts w:hint="eastAsia"/>
        </w:rPr>
        <w:lastRenderedPageBreak/>
        <w:t>总结与心得</w:t>
      </w:r>
      <w:bookmarkEnd w:id="71"/>
    </w:p>
    <w:p w14:paraId="4757F484" w14:textId="77777777" w:rsidR="000C5960" w:rsidRDefault="003A566F" w:rsidP="009A20BE">
      <w:pPr>
        <w:pStyle w:val="2"/>
      </w:pPr>
      <w:bookmarkStart w:id="72" w:name="_Toc499846049"/>
      <w:bookmarkStart w:id="73" w:name="_Toc502750549"/>
      <w:r>
        <w:rPr>
          <w:rFonts w:hint="eastAsia"/>
        </w:rPr>
        <w:t>实验</w:t>
      </w:r>
      <w:r w:rsidR="000C5960">
        <w:rPr>
          <w:rFonts w:hint="eastAsia"/>
        </w:rPr>
        <w:t>总结</w:t>
      </w:r>
      <w:bookmarkEnd w:id="72"/>
      <w:bookmarkEnd w:id="73"/>
    </w:p>
    <w:p w14:paraId="0B5D0CC1" w14:textId="161049A0" w:rsidR="00A3085A" w:rsidRDefault="00A3085A" w:rsidP="00A3085A">
      <w:pPr>
        <w:pStyle w:val="30"/>
        <w:spacing w:before="229" w:after="229"/>
      </w:pPr>
      <w:bookmarkStart w:id="74" w:name="_Toc502750550"/>
      <w:r>
        <w:rPr>
          <w:rFonts w:hint="eastAsia"/>
        </w:rPr>
        <w:t>MIPS</w:t>
      </w:r>
      <w:r>
        <w:rPr>
          <w:rFonts w:hint="eastAsia"/>
        </w:rPr>
        <w:t>寄存器文件设计实验</w:t>
      </w:r>
      <w:bookmarkEnd w:id="74"/>
    </w:p>
    <w:p w14:paraId="144C3C7F" w14:textId="21CDCC67" w:rsidR="000C5960" w:rsidRDefault="003A566F">
      <w:pPr>
        <w:pStyle w:val="a3"/>
        <w:ind w:firstLine="480"/>
      </w:pPr>
      <w:r>
        <w:rPr>
          <w:rFonts w:hint="eastAsia"/>
        </w:rPr>
        <w:t>本次实验主要完成了</w:t>
      </w:r>
      <w:r w:rsidR="000C5960">
        <w:rPr>
          <w:rFonts w:hint="eastAsia"/>
        </w:rPr>
        <w:t>如下几点工作：</w:t>
      </w:r>
    </w:p>
    <w:p w14:paraId="4BB98271" w14:textId="48B3A33D" w:rsidR="000C5960" w:rsidRDefault="00A3085A" w:rsidP="00A3085A">
      <w:pPr>
        <w:pStyle w:val="a3"/>
        <w:numPr>
          <w:ilvl w:val="0"/>
          <w:numId w:val="9"/>
        </w:numPr>
        <w:tabs>
          <w:tab w:val="clear" w:pos="1290"/>
          <w:tab w:val="num" w:pos="993"/>
        </w:tabs>
        <w:ind w:left="992" w:firstLineChars="0" w:hanging="510"/>
      </w:pPr>
      <w:r>
        <w:rPr>
          <w:rFonts w:hint="eastAsia"/>
        </w:rPr>
        <w:t>完成方案总结：</w:t>
      </w:r>
    </w:p>
    <w:p w14:paraId="2E8A3E71" w14:textId="1C4AC490" w:rsidR="00A3085A" w:rsidRDefault="006B5EAA" w:rsidP="00A3085A">
      <w:pPr>
        <w:pStyle w:val="a3"/>
        <w:ind w:left="992" w:firstLineChars="0" w:firstLine="0"/>
      </w:pPr>
      <w:r>
        <w:rPr>
          <w:rFonts w:hint="eastAsia"/>
        </w:rPr>
        <w:t>设计了</w:t>
      </w:r>
      <w:r>
        <w:rPr>
          <w:rFonts w:hint="eastAsia"/>
        </w:rPr>
        <w:t>32</w:t>
      </w:r>
      <w:r>
        <w:rPr>
          <w:rFonts w:hint="eastAsia"/>
        </w:rPr>
        <w:t>位寄存器组，实现了解复用器对写使能信号的分解和多路选择器对于寄存器输出的选择。</w:t>
      </w:r>
    </w:p>
    <w:p w14:paraId="26CE0CA2" w14:textId="4525572C" w:rsidR="000C5960" w:rsidRDefault="000C5960" w:rsidP="00A3085A">
      <w:pPr>
        <w:pStyle w:val="a3"/>
        <w:numPr>
          <w:ilvl w:val="0"/>
          <w:numId w:val="9"/>
        </w:numPr>
        <w:tabs>
          <w:tab w:val="clear" w:pos="1290"/>
          <w:tab w:val="num" w:pos="993"/>
        </w:tabs>
        <w:ind w:left="992" w:firstLineChars="0" w:hanging="510"/>
      </w:pPr>
      <w:r>
        <w:rPr>
          <w:rFonts w:hint="eastAsia"/>
        </w:rPr>
        <w:t>功能总结</w:t>
      </w:r>
      <w:r w:rsidR="00A3085A">
        <w:rPr>
          <w:rFonts w:hint="eastAsia"/>
        </w:rPr>
        <w:t>：</w:t>
      </w:r>
    </w:p>
    <w:p w14:paraId="49C765B0" w14:textId="51702F0A" w:rsidR="000C5960" w:rsidRDefault="006B5EAA" w:rsidP="006B5EAA">
      <w:pPr>
        <w:pStyle w:val="a3"/>
        <w:ind w:left="992" w:firstLineChars="0" w:firstLine="0"/>
      </w:pPr>
      <w:r>
        <w:rPr>
          <w:rFonts w:hint="eastAsia"/>
        </w:rPr>
        <w:t>实现了通过寄存器编号对任意寄存器进行操作的功能，实现了通过写使能信号向寄存器写入数据，以及通过时钟信号读出寄存器内容。</w:t>
      </w:r>
    </w:p>
    <w:p w14:paraId="0FC62864" w14:textId="4C570481" w:rsidR="00A3085A" w:rsidRDefault="00A3085A" w:rsidP="00A3085A">
      <w:pPr>
        <w:pStyle w:val="30"/>
        <w:spacing w:before="229" w:after="229"/>
      </w:pPr>
      <w:bookmarkStart w:id="75" w:name="_Toc502750551"/>
      <w:r>
        <w:rPr>
          <w:rFonts w:hint="eastAsia"/>
        </w:rPr>
        <w:t>MIPS</w:t>
      </w:r>
      <w:r>
        <w:t xml:space="preserve"> </w:t>
      </w:r>
      <w:r>
        <w:rPr>
          <w:rFonts w:hint="eastAsia"/>
        </w:rPr>
        <w:t>RAM</w:t>
      </w:r>
      <w:r>
        <w:rPr>
          <w:rFonts w:hint="eastAsia"/>
        </w:rPr>
        <w:t>设计实验</w:t>
      </w:r>
      <w:bookmarkEnd w:id="75"/>
    </w:p>
    <w:p w14:paraId="07C3DC13" w14:textId="341694FB" w:rsidR="00A3085A" w:rsidRDefault="00A3085A" w:rsidP="00BE5736">
      <w:pPr>
        <w:pStyle w:val="a3"/>
        <w:numPr>
          <w:ilvl w:val="0"/>
          <w:numId w:val="35"/>
        </w:numPr>
        <w:ind w:left="992" w:firstLineChars="0" w:hanging="510"/>
      </w:pPr>
      <w:r>
        <w:rPr>
          <w:rFonts w:hint="eastAsia"/>
        </w:rPr>
        <w:t>完成方案总结</w:t>
      </w:r>
      <w:r w:rsidR="006B5EAA">
        <w:rPr>
          <w:rFonts w:hint="eastAsia"/>
        </w:rPr>
        <w:t>：</w:t>
      </w:r>
    </w:p>
    <w:p w14:paraId="615E34CD" w14:textId="6A4FB113" w:rsidR="006B5EAA" w:rsidRDefault="00992B64" w:rsidP="006B5EAA">
      <w:pPr>
        <w:pStyle w:val="a3"/>
        <w:ind w:left="992" w:firstLineChars="0" w:firstLine="0"/>
      </w:pPr>
      <w:r>
        <w:rPr>
          <w:rFonts w:hint="eastAsia"/>
        </w:rPr>
        <w:t>完成了</w:t>
      </w:r>
      <w:r w:rsidR="00282B86">
        <w:rPr>
          <w:rFonts w:hint="eastAsia"/>
        </w:rPr>
        <w:t>从字节地址到字地址、字节选择、半字选择的分解，实现了四块</w:t>
      </w:r>
      <w:r w:rsidR="00282B86">
        <w:rPr>
          <w:rFonts w:hint="eastAsia"/>
        </w:rPr>
        <w:t>RAM</w:t>
      </w:r>
      <w:r w:rsidR="00282B86">
        <w:rPr>
          <w:rFonts w:hint="eastAsia"/>
        </w:rPr>
        <w:t>存储器的使能控制，通过解复用器实现了电路输入数据到单片</w:t>
      </w:r>
      <w:r w:rsidR="00282B86">
        <w:rPr>
          <w:rFonts w:hint="eastAsia"/>
        </w:rPr>
        <w:t>RAM</w:t>
      </w:r>
      <w:r w:rsidR="00282B86">
        <w:rPr>
          <w:rFonts w:hint="eastAsia"/>
        </w:rPr>
        <w:t>的输入数据的分解，通过多路选择器实现了多种模式输出数据的选择。</w:t>
      </w:r>
    </w:p>
    <w:p w14:paraId="7FDE827D" w14:textId="3DDE350A" w:rsidR="00A3085A" w:rsidRDefault="00282B86" w:rsidP="00BE5736">
      <w:pPr>
        <w:pStyle w:val="a3"/>
        <w:numPr>
          <w:ilvl w:val="0"/>
          <w:numId w:val="35"/>
        </w:numPr>
        <w:ind w:left="992" w:firstLineChars="0" w:hanging="510"/>
      </w:pPr>
      <w:r>
        <w:rPr>
          <w:rFonts w:hint="eastAsia"/>
        </w:rPr>
        <w:t>功能总结：</w:t>
      </w:r>
    </w:p>
    <w:p w14:paraId="10A59109" w14:textId="1C86B1C0" w:rsidR="00282B86" w:rsidRDefault="00282B86" w:rsidP="00282B86">
      <w:pPr>
        <w:pStyle w:val="a3"/>
        <w:ind w:left="992" w:firstLineChars="0" w:firstLine="0"/>
      </w:pPr>
      <w:r>
        <w:rPr>
          <w:rFonts w:hint="eastAsia"/>
        </w:rPr>
        <w:t>实现了对</w:t>
      </w:r>
      <w:r>
        <w:rPr>
          <w:rFonts w:hint="eastAsia"/>
        </w:rPr>
        <w:t>8RAM</w:t>
      </w:r>
      <w:r>
        <w:rPr>
          <w:rFonts w:hint="eastAsia"/>
        </w:rPr>
        <w:t>位</w:t>
      </w:r>
      <w:r>
        <w:rPr>
          <w:rFonts w:hint="eastAsia"/>
        </w:rPr>
        <w:t>RAM</w:t>
      </w:r>
      <w:r>
        <w:rPr>
          <w:rFonts w:hint="eastAsia"/>
        </w:rPr>
        <w:t>存储器的扩展，实现了对存储器的多种长度访问：字节访问、半字访问和字访问。</w:t>
      </w:r>
    </w:p>
    <w:p w14:paraId="599CD12F" w14:textId="0B0D3CA7" w:rsidR="00A3085A" w:rsidRDefault="00A3085A" w:rsidP="00A3085A">
      <w:pPr>
        <w:pStyle w:val="30"/>
        <w:spacing w:before="229" w:after="229"/>
      </w:pPr>
      <w:bookmarkStart w:id="76" w:name="_Toc502750552"/>
      <w:r>
        <w:rPr>
          <w:rFonts w:hint="eastAsia"/>
        </w:rPr>
        <w:t>CPU</w:t>
      </w:r>
      <w:r>
        <w:rPr>
          <w:rFonts w:hint="eastAsia"/>
        </w:rPr>
        <w:t>设计实验</w:t>
      </w:r>
      <w:bookmarkEnd w:id="76"/>
    </w:p>
    <w:p w14:paraId="307CFAED" w14:textId="724E6681" w:rsidR="00A3085A" w:rsidRDefault="00A3085A" w:rsidP="00BE5736">
      <w:pPr>
        <w:pStyle w:val="a3"/>
        <w:numPr>
          <w:ilvl w:val="0"/>
          <w:numId w:val="34"/>
        </w:numPr>
        <w:ind w:left="992" w:firstLineChars="0" w:hanging="510"/>
      </w:pPr>
      <w:r>
        <w:rPr>
          <w:rFonts w:hint="eastAsia"/>
        </w:rPr>
        <w:t>完成方案总结</w:t>
      </w:r>
      <w:r w:rsidR="00282B86">
        <w:rPr>
          <w:rFonts w:hint="eastAsia"/>
        </w:rPr>
        <w:t>：</w:t>
      </w:r>
    </w:p>
    <w:p w14:paraId="44BF69E2" w14:textId="1EEAFA38" w:rsidR="00282B86" w:rsidRDefault="00282B86" w:rsidP="00282B86">
      <w:pPr>
        <w:pStyle w:val="a3"/>
        <w:ind w:left="992" w:firstLineChars="0" w:firstLine="0"/>
      </w:pPr>
      <w:r>
        <w:rPr>
          <w:rFonts w:hint="eastAsia"/>
        </w:rPr>
        <w:t>实现了地址转移逻辑，实现了</w:t>
      </w:r>
      <w:r>
        <w:rPr>
          <w:rFonts w:hint="eastAsia"/>
        </w:rPr>
        <w:t>32</w:t>
      </w:r>
      <w:r>
        <w:rPr>
          <w:rFonts w:hint="eastAsia"/>
        </w:rPr>
        <w:t>位定长指令的解析，实现了立即数扩展，实现了寄存器内容的显示，实现了程序执行指令数目的记录，实现了寄存器读写，实现了数据存储器的读写，实现了操作数的计算，实现了控制信号的生成，实现了各部件多输入来源的多选一。</w:t>
      </w:r>
    </w:p>
    <w:p w14:paraId="45B31CFB" w14:textId="31195718" w:rsidR="00A3085A" w:rsidRDefault="00A3085A" w:rsidP="00BE5736">
      <w:pPr>
        <w:pStyle w:val="a3"/>
        <w:numPr>
          <w:ilvl w:val="0"/>
          <w:numId w:val="34"/>
        </w:numPr>
        <w:ind w:left="993" w:firstLineChars="0" w:hanging="513"/>
      </w:pPr>
      <w:r>
        <w:rPr>
          <w:rFonts w:hint="eastAsia"/>
        </w:rPr>
        <w:t>功能总结</w:t>
      </w:r>
      <w:r w:rsidR="00282B86">
        <w:rPr>
          <w:rFonts w:hint="eastAsia"/>
        </w:rPr>
        <w:t>：</w:t>
      </w:r>
    </w:p>
    <w:p w14:paraId="342EF1E9" w14:textId="08F915D0" w:rsidR="00282B86" w:rsidRDefault="00555668" w:rsidP="00282B86">
      <w:pPr>
        <w:pStyle w:val="a3"/>
        <w:ind w:left="993" w:firstLineChars="0" w:firstLine="0"/>
      </w:pPr>
      <w:r>
        <w:rPr>
          <w:rFonts w:hint="eastAsia"/>
        </w:rPr>
        <w:lastRenderedPageBreak/>
        <w:t>完成了单周期</w:t>
      </w:r>
      <w:r>
        <w:rPr>
          <w:rFonts w:hint="eastAsia"/>
        </w:rPr>
        <w:t>CPU</w:t>
      </w:r>
      <w:r>
        <w:rPr>
          <w:rFonts w:hint="eastAsia"/>
        </w:rPr>
        <w:t>，实现了</w:t>
      </w:r>
      <w:r>
        <w:rPr>
          <w:rFonts w:hint="eastAsia"/>
        </w:rPr>
        <w:t>MIPS</w:t>
      </w:r>
      <w:r>
        <w:rPr>
          <w:rFonts w:hint="eastAsia"/>
        </w:rPr>
        <w:t>精简指令集的运行，也实现了</w:t>
      </w:r>
      <w:r>
        <w:rPr>
          <w:rFonts w:hint="eastAsia"/>
        </w:rPr>
        <w:t>4</w:t>
      </w:r>
      <w:r>
        <w:rPr>
          <w:rFonts w:hint="eastAsia"/>
        </w:rPr>
        <w:t>条扩展指令，支持标准测试程序的运行，完成了跑马灯、分支、排序等程序的结果演示。</w:t>
      </w:r>
    </w:p>
    <w:p w14:paraId="577E3611" w14:textId="3F777460" w:rsidR="00A3085A" w:rsidRDefault="00A3085A" w:rsidP="00BE5736">
      <w:pPr>
        <w:pStyle w:val="a3"/>
        <w:numPr>
          <w:ilvl w:val="0"/>
          <w:numId w:val="34"/>
        </w:numPr>
        <w:ind w:left="993" w:firstLineChars="0" w:hanging="513"/>
      </w:pPr>
      <w:r>
        <w:rPr>
          <w:rFonts w:hint="eastAsia"/>
        </w:rPr>
        <w:t>其他需要总结的内容</w:t>
      </w:r>
      <w:r w:rsidR="00555668">
        <w:rPr>
          <w:rFonts w:hint="eastAsia"/>
        </w:rPr>
        <w:t>：</w:t>
      </w:r>
    </w:p>
    <w:p w14:paraId="64B84A89" w14:textId="1115E8DB" w:rsidR="00555668" w:rsidRPr="00A3085A" w:rsidRDefault="00555668" w:rsidP="00555668">
      <w:pPr>
        <w:pStyle w:val="a3"/>
        <w:ind w:left="993" w:firstLineChars="0" w:firstLine="0"/>
      </w:pPr>
      <w:r>
        <w:rPr>
          <w:rFonts w:hint="eastAsia"/>
        </w:rPr>
        <w:t>学会了使用工程化方法生成电路，了解了</w:t>
      </w:r>
      <w:r>
        <w:rPr>
          <w:rFonts w:hint="eastAsia"/>
        </w:rPr>
        <w:t>logisim</w:t>
      </w:r>
      <w:r>
        <w:rPr>
          <w:rFonts w:hint="eastAsia"/>
        </w:rPr>
        <w:t>常用</w:t>
      </w:r>
      <w:r>
        <w:rPr>
          <w:rFonts w:hint="eastAsia"/>
        </w:rPr>
        <w:t>debug</w:t>
      </w:r>
      <w:r>
        <w:rPr>
          <w:rFonts w:hint="eastAsia"/>
        </w:rPr>
        <w:t>方法。</w:t>
      </w:r>
    </w:p>
    <w:p w14:paraId="0194EBAE" w14:textId="77777777" w:rsidR="000C5960" w:rsidRDefault="003A566F" w:rsidP="009A20BE">
      <w:pPr>
        <w:pStyle w:val="2"/>
      </w:pPr>
      <w:bookmarkStart w:id="77" w:name="_Toc499846050"/>
      <w:bookmarkStart w:id="78" w:name="_Toc502750553"/>
      <w:r>
        <w:rPr>
          <w:rFonts w:hint="eastAsia"/>
        </w:rPr>
        <w:t>实验心得</w:t>
      </w:r>
      <w:bookmarkEnd w:id="77"/>
      <w:bookmarkEnd w:id="78"/>
    </w:p>
    <w:p w14:paraId="313F960E" w14:textId="53C48F30" w:rsidR="00555668" w:rsidRDefault="00555668" w:rsidP="00722C98">
      <w:pPr>
        <w:pStyle w:val="a3"/>
        <w:numPr>
          <w:ilvl w:val="0"/>
          <w:numId w:val="11"/>
        </w:numPr>
        <w:tabs>
          <w:tab w:val="clear" w:pos="1290"/>
          <w:tab w:val="num" w:pos="993"/>
        </w:tabs>
        <w:ind w:left="993" w:firstLineChars="0" w:hanging="567"/>
      </w:pPr>
      <w:bookmarkStart w:id="79" w:name="_Toc134007942"/>
      <w:bookmarkStart w:id="80" w:name="_Toc135227347"/>
      <w:bookmarkStart w:id="81" w:name="_Toc135227426"/>
      <w:bookmarkStart w:id="82" w:name="_Toc135227593"/>
      <w:bookmarkStart w:id="83" w:name="_Toc266358997"/>
      <w:r>
        <w:rPr>
          <w:rFonts w:hint="eastAsia"/>
        </w:rPr>
        <w:t>通过数据表示实验了解了汉字区位码和国标码的概念，熟练掌握了海明码的检错纠错原理。</w:t>
      </w:r>
    </w:p>
    <w:p w14:paraId="36B5F4FC" w14:textId="07BC2D7D" w:rsidR="00555668" w:rsidRDefault="00555668" w:rsidP="00722C98">
      <w:pPr>
        <w:pStyle w:val="a3"/>
        <w:numPr>
          <w:ilvl w:val="0"/>
          <w:numId w:val="11"/>
        </w:numPr>
        <w:tabs>
          <w:tab w:val="clear" w:pos="1290"/>
          <w:tab w:val="num" w:pos="993"/>
        </w:tabs>
        <w:ind w:left="993" w:firstLineChars="0" w:hanging="567"/>
      </w:pPr>
      <w:r>
        <w:rPr>
          <w:rFonts w:hint="eastAsia"/>
        </w:rPr>
        <w:t>运算器实验中从易到难地实现各类加法器和乘法器，在对比中理解了各种进位方式之间的区别与优劣，也懂得了</w:t>
      </w:r>
      <w:r>
        <w:rPr>
          <w:rFonts w:hint="eastAsia"/>
        </w:rPr>
        <w:t>CPU</w:t>
      </w:r>
      <w:r>
        <w:rPr>
          <w:rFonts w:hint="eastAsia"/>
        </w:rPr>
        <w:t>中数据运算的实质。</w:t>
      </w:r>
    </w:p>
    <w:p w14:paraId="5929BC9C" w14:textId="58AF8CF2" w:rsidR="00555668" w:rsidRDefault="00555668" w:rsidP="00722C98">
      <w:pPr>
        <w:pStyle w:val="a3"/>
        <w:numPr>
          <w:ilvl w:val="0"/>
          <w:numId w:val="11"/>
        </w:numPr>
        <w:tabs>
          <w:tab w:val="clear" w:pos="1290"/>
          <w:tab w:val="num" w:pos="993"/>
        </w:tabs>
        <w:ind w:left="993" w:firstLineChars="0" w:hanging="567"/>
      </w:pPr>
      <w:r>
        <w:rPr>
          <w:rFonts w:hint="eastAsia"/>
        </w:rPr>
        <w:t>存储系统实验主要</w:t>
      </w:r>
      <w:r w:rsidR="007F6A83">
        <w:rPr>
          <w:rFonts w:hint="eastAsia"/>
        </w:rPr>
        <w:t>在于分线器和选择器的灵活使用，学会了如何精简电路，降低成本。</w:t>
      </w:r>
    </w:p>
    <w:p w14:paraId="61BEFFBF" w14:textId="18469D2D" w:rsidR="007F6A83" w:rsidRDefault="007F6A83" w:rsidP="00722C98">
      <w:pPr>
        <w:pStyle w:val="a3"/>
        <w:numPr>
          <w:ilvl w:val="0"/>
          <w:numId w:val="11"/>
        </w:numPr>
        <w:tabs>
          <w:tab w:val="clear" w:pos="1290"/>
          <w:tab w:val="num" w:pos="993"/>
        </w:tabs>
        <w:ind w:left="993" w:firstLineChars="0" w:hanging="567"/>
      </w:pPr>
      <w:r>
        <w:rPr>
          <w:rFonts w:hint="eastAsia"/>
        </w:rPr>
        <w:t>通过</w:t>
      </w:r>
      <w:r>
        <w:rPr>
          <w:rFonts w:hint="eastAsia"/>
        </w:rPr>
        <w:t>CPU</w:t>
      </w:r>
      <w:r>
        <w:rPr>
          <w:rFonts w:hint="eastAsia"/>
        </w:rPr>
        <w:t>实验，首先从宏观上掌握了</w:t>
      </w:r>
      <w:r>
        <w:rPr>
          <w:rFonts w:hint="eastAsia"/>
        </w:rPr>
        <w:t>CPU</w:t>
      </w:r>
      <w:r>
        <w:rPr>
          <w:rFonts w:hint="eastAsia"/>
        </w:rPr>
        <w:t>的运行机理和模块划分，而且还学会了从微观上准确地生成每一个控制信号。</w:t>
      </w:r>
    </w:p>
    <w:p w14:paraId="6C3C5D11" w14:textId="0AD2B14B" w:rsidR="007F6A83" w:rsidRDefault="007C2430" w:rsidP="00782717">
      <w:pPr>
        <w:pStyle w:val="a3"/>
        <w:numPr>
          <w:ilvl w:val="0"/>
          <w:numId w:val="11"/>
        </w:numPr>
        <w:tabs>
          <w:tab w:val="clear" w:pos="1290"/>
          <w:tab w:val="num" w:pos="993"/>
        </w:tabs>
        <w:ind w:left="993" w:firstLineChars="0" w:hanging="567"/>
      </w:pPr>
      <w:r>
        <w:rPr>
          <w:rFonts w:hint="eastAsia"/>
        </w:rPr>
        <w:t>实验</w:t>
      </w:r>
      <w:r w:rsidR="007F6A83">
        <w:rPr>
          <w:rFonts w:hint="eastAsia"/>
        </w:rPr>
        <w:t>最大的感受是对于课程内容理解的加深。在上完课以后往往没有真的学懂知识，在做实验的过程中，自然就会主动地复习上课讲过的内容，而且必须真的弄懂才能完成实验。</w:t>
      </w:r>
    </w:p>
    <w:p w14:paraId="41709088" w14:textId="14B9D70A" w:rsidR="00782717" w:rsidRDefault="00782717" w:rsidP="00782717">
      <w:pPr>
        <w:pStyle w:val="a3"/>
        <w:numPr>
          <w:ilvl w:val="0"/>
          <w:numId w:val="11"/>
        </w:numPr>
        <w:tabs>
          <w:tab w:val="clear" w:pos="1290"/>
          <w:tab w:val="num" w:pos="993"/>
        </w:tabs>
        <w:ind w:left="993" w:firstLineChars="0" w:hanging="567"/>
      </w:pPr>
      <w:r>
        <w:rPr>
          <w:rFonts w:hint="eastAsia"/>
        </w:rPr>
        <w:t>即使完成了实验任务书的要求，但是仍有许多未弄懂的问题，实验电路中也可能隐藏着某些未知的漏洞。功能正常的电路，其结构有可能不是最优的，还有优化空间。</w:t>
      </w:r>
      <w:r>
        <w:rPr>
          <w:rFonts w:hint="eastAsia"/>
        </w:rPr>
        <w:t>CPU</w:t>
      </w:r>
      <w:r>
        <w:rPr>
          <w:rFonts w:hint="eastAsia"/>
        </w:rPr>
        <w:t>运行过程中仍然会出现部分不稳定态，尽管已经通过修改电路减少了一些不稳定情况，但是没有彻底消除，这些都是本次实验中做得不够好的地方，以后的学习中仍需要加强。</w:t>
      </w:r>
    </w:p>
    <w:p w14:paraId="3A94C2C1" w14:textId="5200838A" w:rsidR="007F6A83" w:rsidRDefault="007F6A83" w:rsidP="00722C98">
      <w:pPr>
        <w:pStyle w:val="a3"/>
        <w:numPr>
          <w:ilvl w:val="0"/>
          <w:numId w:val="11"/>
        </w:numPr>
        <w:tabs>
          <w:tab w:val="clear" w:pos="1290"/>
          <w:tab w:val="num" w:pos="993"/>
        </w:tabs>
        <w:ind w:left="993" w:firstLineChars="0" w:hanging="567"/>
      </w:pPr>
      <w:r>
        <w:rPr>
          <w:rFonts w:hint="eastAsia"/>
        </w:rPr>
        <w:t>建议实验难度进行调整，前面的实验过于简单，很多部分都是选做，没有硬性要求，可以改成必做题；而</w:t>
      </w:r>
      <w:r>
        <w:rPr>
          <w:rFonts w:hint="eastAsia"/>
        </w:rPr>
        <w:t>CPU</w:t>
      </w:r>
      <w:r>
        <w:rPr>
          <w:rFonts w:hint="eastAsia"/>
        </w:rPr>
        <w:t>设计实验的难度相比前三次又过难，应该提供更多的指导</w:t>
      </w:r>
      <w:r w:rsidR="007C2430">
        <w:rPr>
          <w:rFonts w:hint="eastAsia"/>
        </w:rPr>
        <w:t>，这样，四次实验的难度就更均衡。</w:t>
      </w:r>
    </w:p>
    <w:p w14:paraId="78C31F45" w14:textId="64CC1161" w:rsidR="007C2430" w:rsidRPr="00555668" w:rsidRDefault="007C2430" w:rsidP="00722C98">
      <w:pPr>
        <w:pStyle w:val="a3"/>
        <w:numPr>
          <w:ilvl w:val="0"/>
          <w:numId w:val="11"/>
        </w:numPr>
        <w:tabs>
          <w:tab w:val="clear" w:pos="1290"/>
          <w:tab w:val="num" w:pos="993"/>
        </w:tabs>
        <w:ind w:left="993" w:firstLineChars="0" w:hanging="567"/>
      </w:pPr>
      <w:r>
        <w:rPr>
          <w:rFonts w:hint="eastAsia"/>
        </w:rPr>
        <w:t>建议老师在就实验过程中同学反馈的关键点在课程学习群中发布公告，或者以文档形式实时更新，供其他同学参考。</w:t>
      </w:r>
    </w:p>
    <w:p w14:paraId="331A1763" w14:textId="598C5A17" w:rsidR="000C5960" w:rsidRDefault="00555668" w:rsidP="00207D8A">
      <w:pPr>
        <w:pStyle w:val="10"/>
        <w:numPr>
          <w:ilvl w:val="0"/>
          <w:numId w:val="0"/>
        </w:numPr>
        <w:ind w:left="601"/>
      </w:pPr>
      <w:bookmarkStart w:id="84" w:name="_Toc134007943"/>
      <w:bookmarkStart w:id="85" w:name="_Toc135227348"/>
      <w:bookmarkStart w:id="86" w:name="_Toc135227427"/>
      <w:bookmarkStart w:id="87" w:name="_Toc135227594"/>
      <w:bookmarkStart w:id="88" w:name="_Toc266358998"/>
      <w:bookmarkStart w:id="89" w:name="_Toc499846051"/>
      <w:bookmarkStart w:id="90" w:name="_Toc502750554"/>
      <w:bookmarkEnd w:id="79"/>
      <w:bookmarkEnd w:id="80"/>
      <w:bookmarkEnd w:id="81"/>
      <w:bookmarkEnd w:id="82"/>
      <w:bookmarkEnd w:id="83"/>
      <w:r>
        <w:rPr>
          <w:rFonts w:hint="eastAsia"/>
        </w:rPr>
        <w:lastRenderedPageBreak/>
        <w:t>参考文献</w:t>
      </w:r>
      <w:bookmarkEnd w:id="84"/>
      <w:bookmarkEnd w:id="85"/>
      <w:bookmarkEnd w:id="86"/>
      <w:bookmarkEnd w:id="87"/>
      <w:bookmarkEnd w:id="88"/>
      <w:bookmarkEnd w:id="89"/>
      <w:bookmarkEnd w:id="90"/>
    </w:p>
    <w:p w14:paraId="0AFFF0CF" w14:textId="77777777" w:rsidR="00CE7FBA" w:rsidRPr="00CE7FBA" w:rsidRDefault="00CE7FBA" w:rsidP="00722C98">
      <w:pPr>
        <w:pStyle w:val="a0"/>
        <w:numPr>
          <w:ilvl w:val="0"/>
          <w:numId w:val="10"/>
        </w:numPr>
        <w:tabs>
          <w:tab w:val="clear" w:pos="420"/>
          <w:tab w:val="left" w:pos="284"/>
        </w:tabs>
        <w:rPr>
          <w:rFonts w:ascii="宋体" w:hAnsi="宋体" w:cs="宋体"/>
          <w:kern w:val="0"/>
          <w:szCs w:val="21"/>
        </w:rPr>
      </w:pPr>
      <w:bookmarkStart w:id="91" w:name="_Hlt127187993"/>
      <w:bookmarkStart w:id="92" w:name="_Ref119835916"/>
      <w:bookmarkStart w:id="93" w:name="_Ref127098874"/>
      <w:bookmarkEnd w:id="91"/>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17C5DF63" w14:textId="77777777" w:rsidR="00CE7FBA" w:rsidRPr="00CE7FBA" w:rsidRDefault="00CE7FBA" w:rsidP="00722C98">
      <w:pPr>
        <w:pStyle w:val="a0"/>
        <w:numPr>
          <w:ilvl w:val="0"/>
          <w:numId w:val="10"/>
        </w:numPr>
        <w:tabs>
          <w:tab w:val="clear" w:pos="420"/>
          <w:tab w:val="left" w:pos="284"/>
        </w:tabs>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1D17968F" w14:textId="77777777" w:rsidR="00CE7FBA" w:rsidRPr="00CE7FBA" w:rsidRDefault="00CE7FBA" w:rsidP="00722C98">
      <w:pPr>
        <w:pStyle w:val="a0"/>
        <w:numPr>
          <w:ilvl w:val="0"/>
          <w:numId w:val="10"/>
        </w:numPr>
        <w:tabs>
          <w:tab w:val="clear" w:pos="420"/>
          <w:tab w:val="left" w:pos="284"/>
        </w:tabs>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2CF7AB44" w14:textId="77777777" w:rsidR="00CE7FBA" w:rsidRPr="00CE7FBA" w:rsidRDefault="00CE7FBA" w:rsidP="00722C98">
      <w:pPr>
        <w:pStyle w:val="a0"/>
        <w:numPr>
          <w:ilvl w:val="0"/>
          <w:numId w:val="10"/>
        </w:numPr>
        <w:tabs>
          <w:tab w:val="clear" w:pos="420"/>
          <w:tab w:val="left" w:pos="284"/>
        </w:tabs>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347215D6" w14:textId="77777777" w:rsidR="00CE7FBA" w:rsidRPr="00CE7FBA" w:rsidRDefault="00CE7FBA" w:rsidP="00722C98">
      <w:pPr>
        <w:pStyle w:val="a0"/>
        <w:numPr>
          <w:ilvl w:val="0"/>
          <w:numId w:val="10"/>
        </w:numPr>
        <w:tabs>
          <w:tab w:val="clear" w:pos="420"/>
          <w:tab w:val="left" w:pos="284"/>
        </w:tabs>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17BC8D2F" w14:textId="77777777" w:rsidR="00CE7FBA" w:rsidRPr="00CE7FBA" w:rsidRDefault="00CE7FBA" w:rsidP="00217EE9">
      <w:pPr>
        <w:pStyle w:val="a0"/>
        <w:numPr>
          <w:ilvl w:val="0"/>
          <w:numId w:val="0"/>
        </w:numPr>
        <w:tabs>
          <w:tab w:val="left" w:pos="284"/>
        </w:tabs>
        <w:rPr>
          <w:rFonts w:ascii="宋体" w:hAnsi="宋体" w:cs="宋体"/>
          <w:kern w:val="0"/>
          <w:szCs w:val="21"/>
        </w:rPr>
      </w:pPr>
    </w:p>
    <w:p w14:paraId="378100C4" w14:textId="77777777" w:rsidR="008500E9" w:rsidRDefault="008500E9" w:rsidP="00D844AD">
      <w:pPr>
        <w:ind w:firstLineChars="200" w:firstLine="480"/>
        <w:rPr>
          <w:rFonts w:cs="宋体"/>
          <w:color w:val="E36C0A"/>
        </w:rPr>
        <w:sectPr w:rsidR="008500E9" w:rsidSect="006D1776">
          <w:footnotePr>
            <w:numRestart w:val="eachPage"/>
          </w:footnotePr>
          <w:pgSz w:w="11906" w:h="16838"/>
          <w:pgMar w:top="1843" w:right="1531" w:bottom="1418" w:left="1531" w:header="851" w:footer="992" w:gutter="0"/>
          <w:pgNumType w:start="1"/>
          <w:cols w:space="720"/>
          <w:docGrid w:type="linesAndChars" w:linePitch="459"/>
        </w:sectPr>
      </w:pPr>
      <w:bookmarkStart w:id="94" w:name="_Hlt133999525"/>
      <w:bookmarkStart w:id="95" w:name="_Hlt133997595"/>
      <w:bookmarkStart w:id="96" w:name="_Hlt133996523"/>
      <w:bookmarkStart w:id="97" w:name="_Hlt134000930"/>
      <w:bookmarkEnd w:id="92"/>
      <w:bookmarkEnd w:id="93"/>
      <w:bookmarkEnd w:id="94"/>
      <w:bookmarkEnd w:id="95"/>
      <w:bookmarkEnd w:id="96"/>
      <w:bookmarkEnd w:id="97"/>
    </w:p>
    <w:p w14:paraId="6B073DFC" w14:textId="0694AA83"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67F9C24B" w14:textId="77777777" w:rsidTr="00116870">
        <w:tc>
          <w:tcPr>
            <w:tcW w:w="9180" w:type="dxa"/>
            <w:vAlign w:val="bottom"/>
          </w:tcPr>
          <w:p w14:paraId="0FE1E423" w14:textId="5F88D19C"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3CF01667" w14:textId="77777777" w:rsidTr="00116870">
        <w:trPr>
          <w:trHeight w:hRule="exact" w:val="2981"/>
        </w:trPr>
        <w:tc>
          <w:tcPr>
            <w:tcW w:w="9180" w:type="dxa"/>
          </w:tcPr>
          <w:p w14:paraId="739F9E32"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84D408" w14:textId="54DD4F78" w:rsidR="008500E9" w:rsidRPr="00D04B5E" w:rsidRDefault="00F90DB4" w:rsidP="00116870">
            <w:pPr>
              <w:spacing w:line="276" w:lineRule="auto"/>
              <w:ind w:firstLineChars="177" w:firstLine="426"/>
            </w:pPr>
            <w:r>
              <w:rPr>
                <w:rFonts w:hint="eastAsia"/>
                <w:b/>
                <w:noProof/>
              </w:rPr>
              <w:drawing>
                <wp:anchor distT="0" distB="0" distL="114300" distR="114300" simplePos="0" relativeHeight="251661312" behindDoc="1" locked="0" layoutInCell="1" allowOverlap="1" wp14:anchorId="4568A559" wp14:editId="5399EE56">
                  <wp:simplePos x="0" y="0"/>
                  <wp:positionH relativeFrom="column">
                    <wp:posOffset>4845685</wp:posOffset>
                  </wp:positionH>
                  <wp:positionV relativeFrom="paragraph">
                    <wp:posOffset>311150</wp:posOffset>
                  </wp:positionV>
                  <wp:extent cx="701040" cy="323850"/>
                  <wp:effectExtent l="0" t="0" r="3810" b="0"/>
                  <wp:wrapTight wrapText="bothSides">
                    <wp:wrapPolygon edited="0">
                      <wp:start x="0" y="0"/>
                      <wp:lineTo x="0" y="20329"/>
                      <wp:lineTo x="21130" y="20329"/>
                      <wp:lineTo x="21130"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80107_22453-7.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01040" cy="323850"/>
                          </a:xfrm>
                          <a:prstGeom prst="rect">
                            <a:avLst/>
                          </a:prstGeom>
                        </pic:spPr>
                      </pic:pic>
                    </a:graphicData>
                  </a:graphic>
                  <wp14:sizeRelH relativeFrom="margin">
                    <wp14:pctWidth>0</wp14:pctWidth>
                  </wp14:sizeRelH>
                  <wp14:sizeRelV relativeFrom="margin">
                    <wp14:pctHeight>0</wp14:pctHeight>
                  </wp14:sizeRelV>
                </wp:anchor>
              </w:drawing>
            </w:r>
            <w:r w:rsidR="008500E9" w:rsidRPr="00D04B5E">
              <w:rPr>
                <w:rFonts w:hint="eastAsia"/>
              </w:rPr>
              <w:t>特此声明！</w:t>
            </w:r>
          </w:p>
          <w:p w14:paraId="7BC71816" w14:textId="35AC8113" w:rsidR="008500E9" w:rsidRDefault="008500E9" w:rsidP="00116870">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sidRPr="00116870">
              <w:rPr>
                <w:rFonts w:hint="eastAsia"/>
                <w:b/>
                <w:color w:val="F2F2F2"/>
                <w:u w:val="single"/>
              </w:rPr>
              <w:t xml:space="preserve"> </w:t>
            </w:r>
          </w:p>
          <w:p w14:paraId="1FF3F463" w14:textId="25E6BDEC" w:rsidR="008500E9" w:rsidRDefault="008500E9" w:rsidP="00116870">
            <w:pPr>
              <w:spacing w:line="276" w:lineRule="auto"/>
              <w:ind w:firstLineChars="177" w:firstLine="426"/>
              <w:rPr>
                <w:b/>
                <w:color w:val="FF0000"/>
              </w:rPr>
            </w:pPr>
          </w:p>
          <w:p w14:paraId="6CF33F1F" w14:textId="26811EDC" w:rsidR="008500E9" w:rsidRDefault="008500E9" w:rsidP="00116870">
            <w:pPr>
              <w:spacing w:line="276" w:lineRule="auto"/>
              <w:ind w:firstLineChars="177" w:firstLine="426"/>
              <w:rPr>
                <w:b/>
                <w:color w:val="FF0000"/>
              </w:rPr>
            </w:pPr>
          </w:p>
          <w:p w14:paraId="4AC97B34" w14:textId="2521215D" w:rsidR="008500E9" w:rsidRDefault="008500E9" w:rsidP="00116870">
            <w:pPr>
              <w:spacing w:line="276" w:lineRule="auto"/>
              <w:ind w:firstLineChars="177" w:firstLine="426"/>
              <w:rPr>
                <w:b/>
                <w:color w:val="FF0000"/>
              </w:rPr>
            </w:pPr>
          </w:p>
          <w:p w14:paraId="2E8845F2" w14:textId="77777777" w:rsidR="008500E9" w:rsidRPr="00115FB4" w:rsidRDefault="008500E9" w:rsidP="00116870">
            <w:pPr>
              <w:spacing w:line="276" w:lineRule="auto"/>
              <w:ind w:firstLineChars="177" w:firstLine="426"/>
              <w:rPr>
                <w:b/>
                <w:color w:val="FF0000"/>
              </w:rPr>
            </w:pPr>
          </w:p>
        </w:tc>
      </w:tr>
      <w:tr w:rsidR="008500E9" w14:paraId="288850F2" w14:textId="77777777" w:rsidTr="00116870">
        <w:tc>
          <w:tcPr>
            <w:tcW w:w="9180" w:type="dxa"/>
            <w:vAlign w:val="bottom"/>
          </w:tcPr>
          <w:p w14:paraId="61983DD0" w14:textId="33CCDA3E"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9A8B657" w14:textId="77777777" w:rsidTr="00116870">
        <w:trPr>
          <w:trHeight w:hRule="exact" w:val="3093"/>
        </w:trPr>
        <w:tc>
          <w:tcPr>
            <w:tcW w:w="9180" w:type="dxa"/>
          </w:tcPr>
          <w:p w14:paraId="10961B79"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1A3176E6" w14:textId="77777777" w:rsidTr="00116870">
        <w:trPr>
          <w:trHeight w:val="702"/>
        </w:trPr>
        <w:tc>
          <w:tcPr>
            <w:tcW w:w="9180" w:type="dxa"/>
            <w:vAlign w:val="bottom"/>
          </w:tcPr>
          <w:p w14:paraId="08680917"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1B7A7A2C" w14:textId="77777777" w:rsidTr="00116870">
        <w:trPr>
          <w:trHeight w:hRule="exact" w:val="3425"/>
        </w:trPr>
        <w:tc>
          <w:tcPr>
            <w:tcW w:w="9180" w:type="dxa"/>
          </w:tcPr>
          <w:p w14:paraId="76AB0A3A"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72329F1B" w14:textId="77777777" w:rsidTr="00116870">
              <w:trPr>
                <w:trHeight w:val="1244"/>
              </w:trPr>
              <w:tc>
                <w:tcPr>
                  <w:tcW w:w="1949" w:type="dxa"/>
                  <w:vAlign w:val="center"/>
                </w:tcPr>
                <w:p w14:paraId="1AB44783"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11282A8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4CF56BBE"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7E332FE9"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0CC20053"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课设过程</w:t>
                  </w:r>
                </w:p>
                <w:p w14:paraId="09931B3D"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6B88B7A4"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76FA0F87"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254BE5CD" w14:textId="77777777" w:rsidTr="00116870">
              <w:trPr>
                <w:trHeight w:val="1133"/>
              </w:trPr>
              <w:tc>
                <w:tcPr>
                  <w:tcW w:w="1949" w:type="dxa"/>
                  <w:vAlign w:val="center"/>
                </w:tcPr>
                <w:p w14:paraId="1B0ED2C3"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22B8315F" w14:textId="77777777" w:rsidR="008500E9" w:rsidRPr="002E612D" w:rsidRDefault="008500E9" w:rsidP="00116870">
                  <w:pPr>
                    <w:jc w:val="center"/>
                    <w:rPr>
                      <w:rFonts w:ascii="楷体" w:eastAsia="楷体" w:hAnsi="楷体"/>
                      <w:sz w:val="28"/>
                    </w:rPr>
                  </w:pPr>
                </w:p>
              </w:tc>
              <w:tc>
                <w:tcPr>
                  <w:tcW w:w="1949" w:type="dxa"/>
                  <w:vAlign w:val="center"/>
                </w:tcPr>
                <w:p w14:paraId="0F4ADBA3" w14:textId="77777777" w:rsidR="008500E9" w:rsidRPr="002E612D" w:rsidRDefault="008500E9" w:rsidP="00116870">
                  <w:pPr>
                    <w:jc w:val="center"/>
                    <w:rPr>
                      <w:rFonts w:ascii="楷体" w:eastAsia="楷体" w:hAnsi="楷体"/>
                      <w:sz w:val="28"/>
                    </w:rPr>
                  </w:pPr>
                </w:p>
              </w:tc>
              <w:tc>
                <w:tcPr>
                  <w:tcW w:w="1949" w:type="dxa"/>
                  <w:vAlign w:val="center"/>
                </w:tcPr>
                <w:p w14:paraId="45D8B2B0" w14:textId="77777777" w:rsidR="008500E9" w:rsidRPr="0078384B" w:rsidRDefault="008500E9" w:rsidP="00116870">
                  <w:pPr>
                    <w:jc w:val="center"/>
                    <w:rPr>
                      <w:color w:val="0000FF"/>
                      <w:sz w:val="28"/>
                    </w:rPr>
                  </w:pPr>
                </w:p>
              </w:tc>
            </w:tr>
          </w:tbl>
          <w:p w14:paraId="6BBBB778" w14:textId="77777777" w:rsidR="008500E9" w:rsidRDefault="008500E9" w:rsidP="00116870">
            <w:pPr>
              <w:ind w:firstLineChars="177" w:firstLine="425"/>
              <w:rPr>
                <w:lang w:val="en-GB"/>
              </w:rPr>
            </w:pPr>
          </w:p>
        </w:tc>
      </w:tr>
      <w:tr w:rsidR="008500E9" w14:paraId="53450C20" w14:textId="77777777" w:rsidTr="00116870">
        <w:trPr>
          <w:trHeight w:val="694"/>
        </w:trPr>
        <w:tc>
          <w:tcPr>
            <w:tcW w:w="9180" w:type="dxa"/>
            <w:vAlign w:val="bottom"/>
          </w:tcPr>
          <w:p w14:paraId="44AD9BF6" w14:textId="2738FFB0"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b/>
              </w:rPr>
              <w:fldChar w:fldCharType="begin"/>
            </w:r>
            <w:r>
              <w:rPr>
                <w:b/>
              </w:rPr>
              <w:instrText xml:space="preserve"> SAVEDATE  \@ "yyyy-MM-dd"  \* MERGEFORMAT </w:instrText>
            </w:r>
            <w:r>
              <w:rPr>
                <w:b/>
              </w:rPr>
              <w:fldChar w:fldCharType="separate"/>
            </w:r>
            <w:r w:rsidR="00221990">
              <w:rPr>
                <w:b/>
                <w:noProof/>
              </w:rPr>
              <w:t>2018-01-07</w:t>
            </w:r>
            <w:r>
              <w:rPr>
                <w:b/>
              </w:rPr>
              <w:fldChar w:fldCharType="end"/>
            </w:r>
            <w:r>
              <w:rPr>
                <w:rFonts w:hint="eastAsia"/>
                <w:b/>
              </w:rPr>
              <w:t xml:space="preserve">      </w:t>
            </w:r>
          </w:p>
        </w:tc>
      </w:tr>
    </w:tbl>
    <w:p w14:paraId="1AEF06B6" w14:textId="77777777" w:rsidR="008500E9" w:rsidRPr="00E56C0B" w:rsidRDefault="008500E9" w:rsidP="008500E9">
      <w:pPr>
        <w:jc w:val="left"/>
        <w:rPr>
          <w:rFonts w:ascii="华文楷体" w:eastAsia="华文楷体" w:hAnsi="华文楷体"/>
          <w:b/>
          <w:bCs/>
          <w:spacing w:val="20"/>
          <w:sz w:val="28"/>
          <w:szCs w:val="21"/>
        </w:rPr>
      </w:pPr>
    </w:p>
    <w:p w14:paraId="5EE13AD9" w14:textId="77777777" w:rsidR="008500E9" w:rsidRDefault="008500E9" w:rsidP="008500E9"/>
    <w:sectPr w:rsidR="008500E9" w:rsidSect="00EB1C29">
      <w:headerReference w:type="default" r:id="rId45"/>
      <w:footerReference w:type="default" r:id="rId46"/>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C1750" w14:textId="77777777" w:rsidR="00BE5736" w:rsidRDefault="00BE5736">
      <w:r>
        <w:separator/>
      </w:r>
    </w:p>
  </w:endnote>
  <w:endnote w:type="continuationSeparator" w:id="0">
    <w:p w14:paraId="7BD00AC2" w14:textId="77777777" w:rsidR="00BE5736" w:rsidRDefault="00BE5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538F46A4-2C75-40EA-943F-3BC1967B2BE4}"/>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2" w:fontKey="{25DCF917-5FB2-4904-BE82-B40AEF6676EE}"/>
    <w:embedBold r:id="rId3" w:fontKey="{0ACCA0AD-EF84-4384-A1EA-EE138317AB02}"/>
    <w:embedItalic r:id="rId4" w:fontKey="{C60DFAFD-3E20-4395-BFF0-D005B6A3D362}"/>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embedBoldItalic r:id="rId5" w:subsetted="1" w:fontKey="{B2C984E7-BD90-4751-A13F-A31F6629F355}"/>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6" w:subsetted="1" w:fontKey="{71C6E31F-D374-4C51-B9BB-ECC6C7174C91}"/>
  </w:font>
  <w:font w:name="楷体">
    <w:panose1 w:val="02010609060101010101"/>
    <w:charset w:val="86"/>
    <w:family w:val="modern"/>
    <w:pitch w:val="fixed"/>
    <w:sig w:usb0="800002BF" w:usb1="38CF7CFA" w:usb2="00000016" w:usb3="00000000" w:csb0="00040001" w:csb1="00000000"/>
    <w:embedRegular r:id="rId7" w:subsetted="1" w:fontKey="{85B27C4E-684C-4DB5-BF13-7BBE45F6551D}"/>
  </w:font>
  <w:font w:name="HAKUYOGuiFanZi3500">
    <w:charset w:val="86"/>
    <w:family w:val="auto"/>
    <w:pitch w:val="variable"/>
    <w:sig w:usb0="F7FFAFFF" w:usb1="E9DFFFFF"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7930450"/>
      <w:docPartObj>
        <w:docPartGallery w:val="Page Numbers (Bottom of Page)"/>
        <w:docPartUnique/>
      </w:docPartObj>
    </w:sdtPr>
    <w:sdtContent>
      <w:p w14:paraId="416793B4" w14:textId="06D42D6C" w:rsidR="00221990" w:rsidRDefault="00221990" w:rsidP="006D1776">
        <w:pPr>
          <w:pStyle w:val="affb"/>
          <w:ind w:left="480"/>
          <w:jc w:val="center"/>
        </w:pPr>
        <w:r>
          <w:fldChar w:fldCharType="begin"/>
        </w:r>
        <w:r>
          <w:instrText>PAGE   \* MERGEFORMAT</w:instrText>
        </w:r>
        <w:r>
          <w:fldChar w:fldCharType="separate"/>
        </w:r>
        <w:r w:rsidR="004A0BF0" w:rsidRPr="004A0BF0">
          <w:rPr>
            <w:noProof/>
            <w:lang w:val="zh-CN"/>
          </w:rPr>
          <w:t>25</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E4FD5" w14:textId="5EDFBB14" w:rsidR="00221990" w:rsidRDefault="00221990">
    <w:pPr>
      <w:pStyle w:val="affb"/>
      <w:jc w:val="center"/>
    </w:pPr>
    <w:r>
      <w:rPr>
        <w:noProof/>
      </w:rPr>
      <mc:AlternateContent>
        <mc:Choice Requires="wps">
          <w:drawing>
            <wp:anchor distT="0" distB="0" distL="114300" distR="114300" simplePos="0" relativeHeight="251660800" behindDoc="0" locked="0" layoutInCell="1" allowOverlap="1" wp14:anchorId="589ADE51" wp14:editId="484FBE17">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0BD8B"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fldChar w:fldCharType="begin"/>
    </w:r>
    <w:r>
      <w:instrText>PAGE   \* MERGEFORMAT</w:instrText>
    </w:r>
    <w:r>
      <w:fldChar w:fldCharType="separate"/>
    </w:r>
    <w:r w:rsidR="004A0BF0">
      <w:rPr>
        <w:noProof/>
      </w:rPr>
      <w:t>30</w:t>
    </w:r>
    <w:r>
      <w:fldChar w:fldCharType="end"/>
    </w:r>
  </w:p>
  <w:p w14:paraId="35896C75" w14:textId="77777777" w:rsidR="00221990" w:rsidRDefault="0022199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F0720F" w14:textId="77777777" w:rsidR="00BE5736" w:rsidRDefault="00BE5736">
      <w:r>
        <w:separator/>
      </w:r>
    </w:p>
  </w:footnote>
  <w:footnote w:type="continuationSeparator" w:id="0">
    <w:p w14:paraId="7353263D" w14:textId="77777777" w:rsidR="00BE5736" w:rsidRDefault="00BE573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78F9D" w14:textId="77777777" w:rsidR="00221990" w:rsidRDefault="00221990">
    <w:pPr>
      <w:pStyle w:val="aff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7758B" w14:textId="77777777" w:rsidR="00221990" w:rsidRDefault="00221990"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57C18" w14:textId="4EEEDECD" w:rsidR="00221990" w:rsidRDefault="00221990">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1242F8BA" wp14:editId="2E4CBBAE">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669E8" w14:textId="20FC87A1" w:rsidR="00221990" w:rsidRDefault="00221990">
                            <w:r>
                              <w:t>华中科技大学</w:t>
                            </w:r>
                            <w:r>
                              <w:rPr>
                                <w:rFonts w:hint="eastAsia"/>
                              </w:rPr>
                              <w:t>计算机</w:t>
                            </w:r>
                            <w:r>
                              <w:t>学院</w:t>
                            </w:r>
                          </w:p>
                          <w:p w14:paraId="3BBA67D0" w14:textId="77777777" w:rsidR="00221990" w:rsidRDefault="00221990"/>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2F8BA" id="Group 8" o:spid="_x0000_s1028"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2F669E8" w14:textId="20FC87A1" w:rsidR="00221990" w:rsidRDefault="00221990">
                      <w:r>
                        <w:t>华中科技大学</w:t>
                      </w:r>
                      <w:r>
                        <w:rPr>
                          <w:rFonts w:hint="eastAsia"/>
                        </w:rPr>
                        <w:t>计算机</w:t>
                      </w:r>
                      <w:r>
                        <w:t>学院</w:t>
                      </w:r>
                    </w:p>
                    <w:p w14:paraId="3BBA67D0" w14:textId="77777777" w:rsidR="00221990" w:rsidRDefault="00221990"/>
                  </w:txbxContent>
                </v:textbox>
              </v:rect>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B5AA9" w14:textId="77777777" w:rsidR="00221990" w:rsidRDefault="00221990">
    <w:pPr>
      <w:pStyle w:val="aff4"/>
      <w:pBdr>
        <w:bottom w:val="none" w:sz="0" w:space="0" w:color="auto"/>
      </w:pBdr>
    </w:pPr>
  </w:p>
  <w:p w14:paraId="0ED1E6E1" w14:textId="77777777" w:rsidR="00221990" w:rsidRDefault="00221990">
    <w:r>
      <w:rPr>
        <w:noProof/>
      </w:rPr>
      <mc:AlternateContent>
        <mc:Choice Requires="wps">
          <w:drawing>
            <wp:anchor distT="0" distB="0" distL="114300" distR="114300" simplePos="0" relativeHeight="251659776" behindDoc="0" locked="0" layoutInCell="1" allowOverlap="1" wp14:anchorId="0A5F7FDA" wp14:editId="0CB88B6A">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146C5"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1EC92459" wp14:editId="25841EB5">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B710E" w14:textId="77777777" w:rsidR="00221990" w:rsidRDefault="0022199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92459" id="Rectangle 16" o:spid="_x0000_s1031"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TdL+sLcC&#10;AAC4BQAADgAAAAAAAAAAAAAAAAAuAgAAZHJzL2Uyb0RvYy54bWxQSwECLQAUAAYACAAAACEA4EIx&#10;8eAAAAAJAQAADwAAAAAAAAAAAAAAAAARBQAAZHJzL2Rvd25yZXYueG1sUEsFBgAAAAAEAAQA8wAA&#10;AB4GAAAAAA==&#10;" filled="f" stroked="f">
              <v:textbox>
                <w:txbxContent>
                  <w:p w14:paraId="2CFB710E" w14:textId="77777777" w:rsidR="00221990" w:rsidRDefault="00221990">
                    <w:r>
                      <w:t>************</w:t>
                    </w:r>
                  </w:p>
                </w:txbxContent>
              </v:textbox>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72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191319BC"/>
    <w:multiLevelType w:val="hybridMultilevel"/>
    <w:tmpl w:val="448C3FC2"/>
    <w:lvl w:ilvl="0" w:tplc="948E70A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D742E44"/>
    <w:multiLevelType w:val="hybridMultilevel"/>
    <w:tmpl w:val="3ABEDE9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12D65CE"/>
    <w:multiLevelType w:val="hybridMultilevel"/>
    <w:tmpl w:val="B41E8078"/>
    <w:lvl w:ilvl="0" w:tplc="4CEA2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851CA3"/>
    <w:multiLevelType w:val="hybridMultilevel"/>
    <w:tmpl w:val="E4705862"/>
    <w:lvl w:ilvl="0" w:tplc="09348F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06A0335"/>
    <w:multiLevelType w:val="hybridMultilevel"/>
    <w:tmpl w:val="7354CA1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314C7E70"/>
    <w:multiLevelType w:val="hybridMultilevel"/>
    <w:tmpl w:val="DDAE1BB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6E03C2"/>
    <w:multiLevelType w:val="hybridMultilevel"/>
    <w:tmpl w:val="CFE4DF2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34B0481"/>
    <w:multiLevelType w:val="hybridMultilevel"/>
    <w:tmpl w:val="0400CDC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6227270"/>
    <w:multiLevelType w:val="hybridMultilevel"/>
    <w:tmpl w:val="E28EF60C"/>
    <w:lvl w:ilvl="0" w:tplc="C3DC6C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A35C87"/>
    <w:multiLevelType w:val="hybridMultilevel"/>
    <w:tmpl w:val="5E0C5970"/>
    <w:lvl w:ilvl="0" w:tplc="91EEBF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9EA04C7"/>
    <w:multiLevelType w:val="multilevel"/>
    <w:tmpl w:val="0000000A"/>
    <w:lvl w:ilvl="0">
      <w:start w:val="1"/>
      <w:numFmt w:val="decimal"/>
      <w:lvlText w:val="（%1）"/>
      <w:lvlJc w:val="left"/>
      <w:pPr>
        <w:ind w:left="72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40F82785"/>
    <w:multiLevelType w:val="hybridMultilevel"/>
    <w:tmpl w:val="13B6B596"/>
    <w:lvl w:ilvl="0" w:tplc="09348F5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1" w15:restartNumberingAfterBreak="0">
    <w:nsid w:val="467529DE"/>
    <w:multiLevelType w:val="hybridMultilevel"/>
    <w:tmpl w:val="E188D3E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20B48F3"/>
    <w:multiLevelType w:val="hybridMultilevel"/>
    <w:tmpl w:val="604EEAE4"/>
    <w:lvl w:ilvl="0" w:tplc="C6F88B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99095D"/>
    <w:multiLevelType w:val="hybridMultilevel"/>
    <w:tmpl w:val="DA300C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3425607"/>
    <w:multiLevelType w:val="hybridMultilevel"/>
    <w:tmpl w:val="030C45A2"/>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57301BBA"/>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6" w15:restartNumberingAfterBreak="0">
    <w:nsid w:val="57BE6F06"/>
    <w:multiLevelType w:val="hybridMultilevel"/>
    <w:tmpl w:val="827C606C"/>
    <w:lvl w:ilvl="0" w:tplc="B3FA102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B384447"/>
    <w:multiLevelType w:val="hybridMultilevel"/>
    <w:tmpl w:val="A5AC3DB0"/>
    <w:lvl w:ilvl="0" w:tplc="14DA3C80">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620CE7"/>
    <w:multiLevelType w:val="hybridMultilevel"/>
    <w:tmpl w:val="4FE0D02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27E19F8"/>
    <w:multiLevelType w:val="multilevel"/>
    <w:tmpl w:val="0000000A"/>
    <w:lvl w:ilvl="0">
      <w:start w:val="1"/>
      <w:numFmt w:val="decimal"/>
      <w:lvlText w:val="（%1）"/>
      <w:lvlJc w:val="left"/>
      <w:pPr>
        <w:ind w:left="72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742B5801"/>
    <w:multiLevelType w:val="hybridMultilevel"/>
    <w:tmpl w:val="F064E336"/>
    <w:lvl w:ilvl="0" w:tplc="4256638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442B02"/>
    <w:multiLevelType w:val="hybridMultilevel"/>
    <w:tmpl w:val="E66A0FD2"/>
    <w:lvl w:ilvl="0" w:tplc="000000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A777B3E"/>
    <w:multiLevelType w:val="hybridMultilevel"/>
    <w:tmpl w:val="597ED002"/>
    <w:lvl w:ilvl="0" w:tplc="CF8239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CED5FD8"/>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4" w15:restartNumberingAfterBreak="0">
    <w:nsid w:val="7DE921F3"/>
    <w:multiLevelType w:val="hybridMultilevel"/>
    <w:tmpl w:val="0400CDC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E32224B"/>
    <w:multiLevelType w:val="hybridMultilevel"/>
    <w:tmpl w:val="79808B4C"/>
    <w:lvl w:ilvl="0" w:tplc="06E6EFB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20"/>
  </w:num>
  <w:num w:numId="12">
    <w:abstractNumId w:val="11"/>
  </w:num>
  <w:num w:numId="13">
    <w:abstractNumId w:val="35"/>
  </w:num>
  <w:num w:numId="14">
    <w:abstractNumId w:val="22"/>
  </w:num>
  <w:num w:numId="15">
    <w:abstractNumId w:val="16"/>
  </w:num>
  <w:num w:numId="16">
    <w:abstractNumId w:val="32"/>
  </w:num>
  <w:num w:numId="17">
    <w:abstractNumId w:val="27"/>
  </w:num>
  <w:num w:numId="18">
    <w:abstractNumId w:val="24"/>
  </w:num>
  <w:num w:numId="19">
    <w:abstractNumId w:val="10"/>
  </w:num>
  <w:num w:numId="20">
    <w:abstractNumId w:val="18"/>
  </w:num>
  <w:num w:numId="21">
    <w:abstractNumId w:val="9"/>
  </w:num>
  <w:num w:numId="22">
    <w:abstractNumId w:val="14"/>
  </w:num>
  <w:num w:numId="23">
    <w:abstractNumId w:val="28"/>
  </w:num>
  <w:num w:numId="24">
    <w:abstractNumId w:val="21"/>
  </w:num>
  <w:num w:numId="25">
    <w:abstractNumId w:val="13"/>
  </w:num>
  <w:num w:numId="26">
    <w:abstractNumId w:val="26"/>
  </w:num>
  <w:num w:numId="27">
    <w:abstractNumId w:val="30"/>
  </w:num>
  <w:num w:numId="28">
    <w:abstractNumId w:val="8"/>
  </w:num>
  <w:num w:numId="29">
    <w:abstractNumId w:val="29"/>
  </w:num>
  <w:num w:numId="30">
    <w:abstractNumId w:val="17"/>
  </w:num>
  <w:num w:numId="31">
    <w:abstractNumId w:val="23"/>
  </w:num>
  <w:num w:numId="32">
    <w:abstractNumId w:val="15"/>
  </w:num>
  <w:num w:numId="33">
    <w:abstractNumId w:val="34"/>
  </w:num>
  <w:num w:numId="34">
    <w:abstractNumId w:val="25"/>
  </w:num>
  <w:num w:numId="35">
    <w:abstractNumId w:val="33"/>
  </w:num>
  <w:num w:numId="36">
    <w:abstractNumId w:val="12"/>
  </w:num>
  <w:num w:numId="37">
    <w:abstractNumId w:val="19"/>
  </w:num>
  <w:num w:numId="38">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BC9"/>
    <w:rsid w:val="00017867"/>
    <w:rsid w:val="0002109C"/>
    <w:rsid w:val="00023E8D"/>
    <w:rsid w:val="000349F6"/>
    <w:rsid w:val="000425AB"/>
    <w:rsid w:val="00043113"/>
    <w:rsid w:val="00070254"/>
    <w:rsid w:val="0007750C"/>
    <w:rsid w:val="00086216"/>
    <w:rsid w:val="000C224F"/>
    <w:rsid w:val="000C5960"/>
    <w:rsid w:val="00116870"/>
    <w:rsid w:val="00140BB2"/>
    <w:rsid w:val="00171287"/>
    <w:rsid w:val="00172A27"/>
    <w:rsid w:val="00175B1F"/>
    <w:rsid w:val="00182DB9"/>
    <w:rsid w:val="001845A3"/>
    <w:rsid w:val="00186A26"/>
    <w:rsid w:val="001A10E8"/>
    <w:rsid w:val="001C5F4B"/>
    <w:rsid w:val="001D7A7B"/>
    <w:rsid w:val="001E06BA"/>
    <w:rsid w:val="001E177A"/>
    <w:rsid w:val="001F6E30"/>
    <w:rsid w:val="0020007E"/>
    <w:rsid w:val="00205AA1"/>
    <w:rsid w:val="00207D8A"/>
    <w:rsid w:val="002113B0"/>
    <w:rsid w:val="00214C57"/>
    <w:rsid w:val="00217EE9"/>
    <w:rsid w:val="00220015"/>
    <w:rsid w:val="00221990"/>
    <w:rsid w:val="002317F6"/>
    <w:rsid w:val="002370A2"/>
    <w:rsid w:val="00244457"/>
    <w:rsid w:val="00251310"/>
    <w:rsid w:val="00260946"/>
    <w:rsid w:val="00262EA4"/>
    <w:rsid w:val="0026497A"/>
    <w:rsid w:val="00266794"/>
    <w:rsid w:val="00270495"/>
    <w:rsid w:val="00270CC6"/>
    <w:rsid w:val="002720F1"/>
    <w:rsid w:val="00282B86"/>
    <w:rsid w:val="002918C5"/>
    <w:rsid w:val="00292025"/>
    <w:rsid w:val="00293C02"/>
    <w:rsid w:val="00294C2D"/>
    <w:rsid w:val="002A40F1"/>
    <w:rsid w:val="002A6D02"/>
    <w:rsid w:val="002B392E"/>
    <w:rsid w:val="002B45CE"/>
    <w:rsid w:val="002C2482"/>
    <w:rsid w:val="002F77AC"/>
    <w:rsid w:val="003178CA"/>
    <w:rsid w:val="003279EE"/>
    <w:rsid w:val="00342864"/>
    <w:rsid w:val="003462FA"/>
    <w:rsid w:val="00377DB8"/>
    <w:rsid w:val="00380928"/>
    <w:rsid w:val="00395C7D"/>
    <w:rsid w:val="003A2CB6"/>
    <w:rsid w:val="003A566F"/>
    <w:rsid w:val="003B0964"/>
    <w:rsid w:val="003B21D6"/>
    <w:rsid w:val="003E0DBE"/>
    <w:rsid w:val="003E16EA"/>
    <w:rsid w:val="003F3191"/>
    <w:rsid w:val="00402263"/>
    <w:rsid w:val="0042643E"/>
    <w:rsid w:val="0044137D"/>
    <w:rsid w:val="00452240"/>
    <w:rsid w:val="00457948"/>
    <w:rsid w:val="00475C25"/>
    <w:rsid w:val="004868D4"/>
    <w:rsid w:val="004A0BF0"/>
    <w:rsid w:val="004A1063"/>
    <w:rsid w:val="004A59A7"/>
    <w:rsid w:val="004B664B"/>
    <w:rsid w:val="004C61AD"/>
    <w:rsid w:val="004D1D1E"/>
    <w:rsid w:val="004F098B"/>
    <w:rsid w:val="00510B19"/>
    <w:rsid w:val="00513BC6"/>
    <w:rsid w:val="00515E1E"/>
    <w:rsid w:val="00516C7B"/>
    <w:rsid w:val="00517FB0"/>
    <w:rsid w:val="00527F62"/>
    <w:rsid w:val="00540570"/>
    <w:rsid w:val="00550644"/>
    <w:rsid w:val="00555668"/>
    <w:rsid w:val="00566062"/>
    <w:rsid w:val="00567B68"/>
    <w:rsid w:val="005713CB"/>
    <w:rsid w:val="0057406D"/>
    <w:rsid w:val="00590089"/>
    <w:rsid w:val="00592068"/>
    <w:rsid w:val="00594F2D"/>
    <w:rsid w:val="005A6CFA"/>
    <w:rsid w:val="005A7DE6"/>
    <w:rsid w:val="005B6720"/>
    <w:rsid w:val="005F296C"/>
    <w:rsid w:val="0061174A"/>
    <w:rsid w:val="00623275"/>
    <w:rsid w:val="00623D7E"/>
    <w:rsid w:val="006241B3"/>
    <w:rsid w:val="0063251C"/>
    <w:rsid w:val="006328C3"/>
    <w:rsid w:val="00666C23"/>
    <w:rsid w:val="0067778B"/>
    <w:rsid w:val="006A14D5"/>
    <w:rsid w:val="006A1A8B"/>
    <w:rsid w:val="006A7C3F"/>
    <w:rsid w:val="006B313D"/>
    <w:rsid w:val="006B3149"/>
    <w:rsid w:val="006B5EAA"/>
    <w:rsid w:val="006C7027"/>
    <w:rsid w:val="006D11F4"/>
    <w:rsid w:val="006D1776"/>
    <w:rsid w:val="0070371F"/>
    <w:rsid w:val="00705336"/>
    <w:rsid w:val="00722C98"/>
    <w:rsid w:val="007301FD"/>
    <w:rsid w:val="00730378"/>
    <w:rsid w:val="00731AB6"/>
    <w:rsid w:val="00741A92"/>
    <w:rsid w:val="007604BB"/>
    <w:rsid w:val="0076750A"/>
    <w:rsid w:val="00772A54"/>
    <w:rsid w:val="00782717"/>
    <w:rsid w:val="0078795D"/>
    <w:rsid w:val="0079589D"/>
    <w:rsid w:val="00796975"/>
    <w:rsid w:val="007C17FC"/>
    <w:rsid w:val="007C2430"/>
    <w:rsid w:val="007D474D"/>
    <w:rsid w:val="007E12D0"/>
    <w:rsid w:val="007E4739"/>
    <w:rsid w:val="007E5B8E"/>
    <w:rsid w:val="007E66CC"/>
    <w:rsid w:val="007F341F"/>
    <w:rsid w:val="007F6A83"/>
    <w:rsid w:val="008237E9"/>
    <w:rsid w:val="008238D0"/>
    <w:rsid w:val="008316DF"/>
    <w:rsid w:val="00835E79"/>
    <w:rsid w:val="00845D87"/>
    <w:rsid w:val="008500E9"/>
    <w:rsid w:val="00880517"/>
    <w:rsid w:val="008858EF"/>
    <w:rsid w:val="008938DA"/>
    <w:rsid w:val="00894A62"/>
    <w:rsid w:val="008B606E"/>
    <w:rsid w:val="008D40DE"/>
    <w:rsid w:val="008F3AB4"/>
    <w:rsid w:val="008F57CC"/>
    <w:rsid w:val="009165CC"/>
    <w:rsid w:val="009170F2"/>
    <w:rsid w:val="00917278"/>
    <w:rsid w:val="00925317"/>
    <w:rsid w:val="009351BA"/>
    <w:rsid w:val="0093739E"/>
    <w:rsid w:val="00942492"/>
    <w:rsid w:val="009450C1"/>
    <w:rsid w:val="00983854"/>
    <w:rsid w:val="00987260"/>
    <w:rsid w:val="00991EEE"/>
    <w:rsid w:val="00992B64"/>
    <w:rsid w:val="009A20BE"/>
    <w:rsid w:val="009B3CBF"/>
    <w:rsid w:val="009E5D66"/>
    <w:rsid w:val="009F4396"/>
    <w:rsid w:val="00A1001B"/>
    <w:rsid w:val="00A11521"/>
    <w:rsid w:val="00A24657"/>
    <w:rsid w:val="00A3085A"/>
    <w:rsid w:val="00A53231"/>
    <w:rsid w:val="00A81ACF"/>
    <w:rsid w:val="00AA50A1"/>
    <w:rsid w:val="00AB24E2"/>
    <w:rsid w:val="00AB342E"/>
    <w:rsid w:val="00AB5088"/>
    <w:rsid w:val="00AD2B69"/>
    <w:rsid w:val="00AD752A"/>
    <w:rsid w:val="00AE14E2"/>
    <w:rsid w:val="00AE5471"/>
    <w:rsid w:val="00AE7CDE"/>
    <w:rsid w:val="00AF692D"/>
    <w:rsid w:val="00AF6B1E"/>
    <w:rsid w:val="00AF6B5D"/>
    <w:rsid w:val="00B03C0A"/>
    <w:rsid w:val="00B04B68"/>
    <w:rsid w:val="00B069A7"/>
    <w:rsid w:val="00B15BCF"/>
    <w:rsid w:val="00B32A50"/>
    <w:rsid w:val="00B369ED"/>
    <w:rsid w:val="00B40E1D"/>
    <w:rsid w:val="00B5427A"/>
    <w:rsid w:val="00B60136"/>
    <w:rsid w:val="00B60798"/>
    <w:rsid w:val="00B74C5F"/>
    <w:rsid w:val="00B91A6F"/>
    <w:rsid w:val="00BB2344"/>
    <w:rsid w:val="00BB7842"/>
    <w:rsid w:val="00BC529B"/>
    <w:rsid w:val="00BD59DA"/>
    <w:rsid w:val="00BE5736"/>
    <w:rsid w:val="00BF0CCA"/>
    <w:rsid w:val="00C11065"/>
    <w:rsid w:val="00C316C1"/>
    <w:rsid w:val="00C3471B"/>
    <w:rsid w:val="00C40C75"/>
    <w:rsid w:val="00C43794"/>
    <w:rsid w:val="00C546C5"/>
    <w:rsid w:val="00C6058E"/>
    <w:rsid w:val="00C778A4"/>
    <w:rsid w:val="00C81121"/>
    <w:rsid w:val="00C91C44"/>
    <w:rsid w:val="00CB2392"/>
    <w:rsid w:val="00CC375F"/>
    <w:rsid w:val="00CC727B"/>
    <w:rsid w:val="00CE01B6"/>
    <w:rsid w:val="00CE7FBA"/>
    <w:rsid w:val="00CF08A7"/>
    <w:rsid w:val="00D00130"/>
    <w:rsid w:val="00D015B8"/>
    <w:rsid w:val="00D05ADD"/>
    <w:rsid w:val="00D067A2"/>
    <w:rsid w:val="00D21C3E"/>
    <w:rsid w:val="00D21EA6"/>
    <w:rsid w:val="00D25A67"/>
    <w:rsid w:val="00D2745F"/>
    <w:rsid w:val="00D319EF"/>
    <w:rsid w:val="00D321B8"/>
    <w:rsid w:val="00D337FA"/>
    <w:rsid w:val="00D47E38"/>
    <w:rsid w:val="00D61E74"/>
    <w:rsid w:val="00D844AD"/>
    <w:rsid w:val="00D84516"/>
    <w:rsid w:val="00D87DBA"/>
    <w:rsid w:val="00D966EE"/>
    <w:rsid w:val="00D97877"/>
    <w:rsid w:val="00DC3233"/>
    <w:rsid w:val="00DE1F85"/>
    <w:rsid w:val="00DE23E2"/>
    <w:rsid w:val="00DE456B"/>
    <w:rsid w:val="00E05066"/>
    <w:rsid w:val="00E05747"/>
    <w:rsid w:val="00E11701"/>
    <w:rsid w:val="00E4054C"/>
    <w:rsid w:val="00E423E3"/>
    <w:rsid w:val="00E44FF6"/>
    <w:rsid w:val="00E46757"/>
    <w:rsid w:val="00E46F23"/>
    <w:rsid w:val="00E6629A"/>
    <w:rsid w:val="00E73917"/>
    <w:rsid w:val="00E92EFC"/>
    <w:rsid w:val="00E975F8"/>
    <w:rsid w:val="00EA0C0B"/>
    <w:rsid w:val="00EB1C29"/>
    <w:rsid w:val="00EB7723"/>
    <w:rsid w:val="00ED1259"/>
    <w:rsid w:val="00EE1237"/>
    <w:rsid w:val="00F02BD0"/>
    <w:rsid w:val="00F10F46"/>
    <w:rsid w:val="00F12470"/>
    <w:rsid w:val="00F16182"/>
    <w:rsid w:val="00F21128"/>
    <w:rsid w:val="00F2616E"/>
    <w:rsid w:val="00F36134"/>
    <w:rsid w:val="00F407FE"/>
    <w:rsid w:val="00F44B5D"/>
    <w:rsid w:val="00F53790"/>
    <w:rsid w:val="00F5775D"/>
    <w:rsid w:val="00F838ED"/>
    <w:rsid w:val="00F85593"/>
    <w:rsid w:val="00F90DB4"/>
    <w:rsid w:val="00F969BF"/>
    <w:rsid w:val="00FA0683"/>
    <w:rsid w:val="00FA3054"/>
    <w:rsid w:val="00FA39B4"/>
    <w:rsid w:val="00FB25D5"/>
    <w:rsid w:val="00FC18B6"/>
    <w:rsid w:val="00FC667A"/>
    <w:rsid w:val="00FD2851"/>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B45D97"/>
  <w15:chartTrackingRefBased/>
  <w15:docId w15:val="{04AEAC62-AFCE-4D10-BD5E-684ACEEFB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uiPriority w:val="39"/>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link w:val="aff5"/>
    <w:uiPriority w:val="99"/>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6">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7">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8">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9">
    <w:name w:val="List Paragraph"/>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a">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b">
    <w:name w:val="footer"/>
    <w:basedOn w:val="a2"/>
    <w:link w:val="affc"/>
    <w:uiPriority w:val="99"/>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d">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table" w:styleId="affe">
    <w:name w:val="Table Grid"/>
    <w:basedOn w:val="a5"/>
    <w:uiPriority w:val="39"/>
    <w:rsid w:val="00C8112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2"/>
    <w:uiPriority w:val="1"/>
    <w:qFormat/>
    <w:rsid w:val="00C81121"/>
    <w:pPr>
      <w:jc w:val="left"/>
    </w:pPr>
    <w:rPr>
      <w:rFonts w:asciiTheme="minorHAnsi" w:eastAsiaTheme="minorEastAsia" w:hAnsiTheme="minorHAnsi" w:cstheme="minorBidi"/>
      <w:kern w:val="0"/>
      <w:sz w:val="22"/>
      <w:szCs w:val="22"/>
      <w:lang w:eastAsia="en-US"/>
    </w:rPr>
  </w:style>
  <w:style w:type="character" w:customStyle="1" w:styleId="aff5">
    <w:name w:val="页眉 字符"/>
    <w:basedOn w:val="a4"/>
    <w:link w:val="aff4"/>
    <w:uiPriority w:val="99"/>
    <w:rsid w:val="006C7027"/>
    <w:rPr>
      <w:kern w:val="2"/>
      <w:sz w:val="18"/>
      <w:szCs w:val="18"/>
    </w:rPr>
  </w:style>
  <w:style w:type="character" w:customStyle="1" w:styleId="affc">
    <w:name w:val="页脚 字符"/>
    <w:basedOn w:val="a4"/>
    <w:link w:val="affb"/>
    <w:uiPriority w:val="99"/>
    <w:rsid w:val="007E5B8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324175">
      <w:bodyDiv w:val="1"/>
      <w:marLeft w:val="0"/>
      <w:marRight w:val="0"/>
      <w:marTop w:val="0"/>
      <w:marBottom w:val="0"/>
      <w:divBdr>
        <w:top w:val="none" w:sz="0" w:space="0" w:color="auto"/>
        <w:left w:val="none" w:sz="0" w:space="0" w:color="auto"/>
        <w:bottom w:val="none" w:sz="0" w:space="0" w:color="auto"/>
        <w:right w:val="none" w:sz="0" w:space="0" w:color="auto"/>
      </w:divBdr>
    </w:div>
    <w:div w:id="1461340090">
      <w:bodyDiv w:val="1"/>
      <w:marLeft w:val="0"/>
      <w:marRight w:val="0"/>
      <w:marTop w:val="0"/>
      <w:marBottom w:val="0"/>
      <w:divBdr>
        <w:top w:val="none" w:sz="0" w:space="0" w:color="auto"/>
        <w:left w:val="none" w:sz="0" w:space="0" w:color="auto"/>
        <w:bottom w:val="none" w:sz="0" w:space="0" w:color="auto"/>
        <w:right w:val="none" w:sz="0" w:space="0" w:color="auto"/>
      </w:divBdr>
    </w:div>
    <w:div w:id="180211782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tmp"/><Relationship Id="rId26" Type="http://schemas.openxmlformats.org/officeDocument/2006/relationships/image" Target="media/image14.png"/><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png"/><Relationship Id="rId42" Type="http://schemas.openxmlformats.org/officeDocument/2006/relationships/image" Target="media/image30.tmp"/><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2.emf"/><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tmp"/><Relationship Id="rId10" Type="http://schemas.openxmlformats.org/officeDocument/2006/relationships/image" Target="media/image3.png"/><Relationship Id="rId19" Type="http://schemas.openxmlformats.org/officeDocument/2006/relationships/image" Target="media/image7.tmp"/><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tmp"/><Relationship Id="rId27" Type="http://schemas.openxmlformats.org/officeDocument/2006/relationships/image" Target="media/image15.png"/><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zhangxinhust@qq.com" TargetMode="External"/><Relationship Id="rId17" Type="http://schemas.openxmlformats.org/officeDocument/2006/relationships/footer" Target="footer1.xml"/><Relationship Id="rId25" Type="http://schemas.openxmlformats.org/officeDocument/2006/relationships/image" Target="media/image13.tmp"/><Relationship Id="rId33" Type="http://schemas.openxmlformats.org/officeDocument/2006/relationships/image" Target="media/image21.png"/><Relationship Id="rId38" Type="http://schemas.openxmlformats.org/officeDocument/2006/relationships/image" Target="media/image26.tmp"/><Relationship Id="rId46" Type="http://schemas.openxmlformats.org/officeDocument/2006/relationships/footer" Target="footer2.xml"/><Relationship Id="rId20" Type="http://schemas.openxmlformats.org/officeDocument/2006/relationships/image" Target="media/image8.tmp"/><Relationship Id="rId41" Type="http://schemas.openxmlformats.org/officeDocument/2006/relationships/image" Target="media/image29.tm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9E23D-7692-4FA8-9746-675E21F01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32</Pages>
  <Words>2500</Words>
  <Characters>14256</Characters>
  <Application>Microsoft Office Word</Application>
  <DocSecurity>0</DocSecurity>
  <PresentationFormat/>
  <Lines>118</Lines>
  <Paragraphs>33</Paragraphs>
  <Slides>0</Slides>
  <Notes>0</Notes>
  <HiddenSlides>0</HiddenSlides>
  <MMClips>0</MMClips>
  <ScaleCrop>false</ScaleCrop>
  <Manager/>
  <Company>HUST</Company>
  <LinksUpToDate>false</LinksUpToDate>
  <CharactersWithSpaces>16723</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5439595</vt:i4>
      </vt:variant>
      <vt:variant>
        <vt:i4>0</vt:i4>
      </vt:variant>
      <vt:variant>
        <vt:i4>0</vt:i4>
      </vt:variant>
      <vt:variant>
        <vt:i4>5</vt:i4>
      </vt:variant>
      <vt:variant>
        <vt:lpwstr>mailto:zhangxinhust@qq.com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张鑫</cp:lastModifiedBy>
  <cp:revision>63</cp:revision>
  <cp:lastPrinted>2015-02-28T08:26:00Z</cp:lastPrinted>
  <dcterms:created xsi:type="dcterms:W3CDTF">2017-12-30T03:35:00Z</dcterms:created>
  <dcterms:modified xsi:type="dcterms:W3CDTF">2018-01-12T12:59:00Z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